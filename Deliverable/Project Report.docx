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1399" w:rsidRPr="006333C7" w:rsidRDefault="002D1399">
      <w:pPr>
        <w:spacing w:line="200" w:lineRule="exact"/>
      </w:pPr>
    </w:p>
    <w:p w:rsidR="002D1399" w:rsidRPr="006333C7" w:rsidRDefault="002D1399">
      <w:pPr>
        <w:spacing w:line="200" w:lineRule="exact"/>
      </w:pPr>
    </w:p>
    <w:p w:rsidR="006333C7" w:rsidRDefault="006333C7" w:rsidP="00632B65">
      <w:pPr>
        <w:spacing w:before="61"/>
        <w:ind w:left="3236" w:right="3059"/>
        <w:jc w:val="center"/>
        <w:rPr>
          <w:sz w:val="24"/>
          <w:szCs w:val="24"/>
        </w:rPr>
      </w:pPr>
      <w:r>
        <w:rPr>
          <w:b/>
          <w:sz w:val="36"/>
          <w:szCs w:val="36"/>
        </w:rPr>
        <w:t xml:space="preserve">PROJECT </w:t>
      </w:r>
      <w:bookmarkStart w:id="0" w:name="_GoBack"/>
      <w:bookmarkEnd w:id="0"/>
    </w:p>
    <w:p w:rsidR="006333C7" w:rsidRDefault="006333C7" w:rsidP="006333C7">
      <w:pPr>
        <w:ind w:left="1654"/>
        <w:rPr>
          <w:sz w:val="24"/>
          <w:szCs w:val="24"/>
        </w:rPr>
      </w:pPr>
    </w:p>
    <w:p w:rsidR="006333C7" w:rsidRDefault="006333C7" w:rsidP="006333C7">
      <w:pPr>
        <w:ind w:left="1654"/>
        <w:rPr>
          <w:sz w:val="24"/>
          <w:szCs w:val="24"/>
        </w:rPr>
      </w:pPr>
    </w:p>
    <w:p w:rsidR="006333C7" w:rsidRPr="006333C7" w:rsidRDefault="006333C7" w:rsidP="006333C7">
      <w:pPr>
        <w:ind w:left="1654"/>
      </w:pPr>
    </w:p>
    <w:p w:rsidR="002D1399" w:rsidRPr="006333C7" w:rsidRDefault="002D1399">
      <w:pPr>
        <w:spacing w:line="240" w:lineRule="exact"/>
        <w:rPr>
          <w:sz w:val="24"/>
          <w:szCs w:val="24"/>
        </w:rPr>
      </w:pPr>
    </w:p>
    <w:p w:rsidR="006333C7" w:rsidRDefault="006333C7" w:rsidP="006333C7">
      <w:pPr>
        <w:spacing w:before="61"/>
        <w:ind w:left="3502" w:right="3605"/>
        <w:jc w:val="center"/>
        <w:rPr>
          <w:sz w:val="32"/>
          <w:szCs w:val="32"/>
        </w:rPr>
      </w:pPr>
      <w:r>
        <w:rPr>
          <w:b/>
          <w:sz w:val="36"/>
          <w:szCs w:val="36"/>
        </w:rPr>
        <w:t xml:space="preserve">1. </w:t>
      </w:r>
      <w:r>
        <w:rPr>
          <w:b/>
          <w:w w:val="99"/>
          <w:sz w:val="32"/>
          <w:szCs w:val="32"/>
        </w:rPr>
        <w:t>Intr</w:t>
      </w:r>
      <w:r>
        <w:rPr>
          <w:b/>
          <w:spacing w:val="1"/>
          <w:w w:val="99"/>
          <w:sz w:val="32"/>
          <w:szCs w:val="32"/>
        </w:rPr>
        <w:t>o</w:t>
      </w:r>
      <w:r>
        <w:rPr>
          <w:b/>
          <w:w w:val="99"/>
          <w:sz w:val="32"/>
          <w:szCs w:val="32"/>
        </w:rPr>
        <w:t>duction</w:t>
      </w:r>
    </w:p>
    <w:p w:rsidR="006333C7" w:rsidRDefault="006333C7" w:rsidP="006333C7">
      <w:pPr>
        <w:spacing w:before="6" w:line="120" w:lineRule="exact"/>
        <w:rPr>
          <w:sz w:val="12"/>
          <w:szCs w:val="12"/>
        </w:rPr>
      </w:pPr>
    </w:p>
    <w:p w:rsidR="006333C7" w:rsidRDefault="006333C7" w:rsidP="006333C7">
      <w:pPr>
        <w:spacing w:line="200" w:lineRule="exact"/>
      </w:pPr>
    </w:p>
    <w:p w:rsidR="006333C7" w:rsidRDefault="006333C7" w:rsidP="006333C7">
      <w:pPr>
        <w:spacing w:line="200" w:lineRule="exact"/>
      </w:pPr>
    </w:p>
    <w:p w:rsidR="006333C7" w:rsidRDefault="006333C7" w:rsidP="006333C7">
      <w:pPr>
        <w:spacing w:line="200" w:lineRule="exact"/>
      </w:pPr>
    </w:p>
    <w:p w:rsidR="006333C7" w:rsidRDefault="006333C7" w:rsidP="006333C7">
      <w:pPr>
        <w:ind w:left="340"/>
        <w:rPr>
          <w:sz w:val="28"/>
          <w:szCs w:val="28"/>
        </w:rPr>
      </w:pPr>
      <w:r>
        <w:rPr>
          <w:b/>
          <w:spacing w:val="1"/>
          <w:sz w:val="28"/>
          <w:szCs w:val="28"/>
        </w:rPr>
        <w:t>1</w:t>
      </w:r>
      <w:r>
        <w:rPr>
          <w:b/>
          <w:sz w:val="28"/>
          <w:szCs w:val="28"/>
        </w:rPr>
        <w:t>.1</w:t>
      </w:r>
      <w:r>
        <w:rPr>
          <w:b/>
          <w:spacing w:val="-2"/>
          <w:sz w:val="28"/>
          <w:szCs w:val="28"/>
        </w:rPr>
        <w:t xml:space="preserve"> </w:t>
      </w:r>
      <w:r>
        <w:rPr>
          <w:b/>
          <w:sz w:val="28"/>
          <w:szCs w:val="28"/>
        </w:rPr>
        <w:t>O</w:t>
      </w:r>
      <w:r>
        <w:rPr>
          <w:b/>
          <w:spacing w:val="1"/>
          <w:sz w:val="28"/>
          <w:szCs w:val="28"/>
        </w:rPr>
        <w:t>v</w:t>
      </w:r>
      <w:r>
        <w:rPr>
          <w:b/>
          <w:sz w:val="28"/>
          <w:szCs w:val="28"/>
        </w:rPr>
        <w:t>e</w:t>
      </w:r>
      <w:r>
        <w:rPr>
          <w:b/>
          <w:spacing w:val="-2"/>
          <w:sz w:val="28"/>
          <w:szCs w:val="28"/>
        </w:rPr>
        <w:t>r</w:t>
      </w:r>
      <w:r>
        <w:rPr>
          <w:b/>
          <w:spacing w:val="-1"/>
          <w:sz w:val="28"/>
          <w:szCs w:val="28"/>
        </w:rPr>
        <w:t>v</w:t>
      </w:r>
      <w:r>
        <w:rPr>
          <w:b/>
          <w:spacing w:val="1"/>
          <w:sz w:val="28"/>
          <w:szCs w:val="28"/>
        </w:rPr>
        <w:t>i</w:t>
      </w:r>
      <w:r>
        <w:rPr>
          <w:b/>
          <w:sz w:val="28"/>
          <w:szCs w:val="28"/>
        </w:rPr>
        <w:t>ew</w:t>
      </w:r>
    </w:p>
    <w:p w:rsidR="006333C7" w:rsidRDefault="006333C7" w:rsidP="006333C7">
      <w:pPr>
        <w:spacing w:before="9" w:line="140" w:lineRule="exact"/>
        <w:rPr>
          <w:sz w:val="15"/>
          <w:szCs w:val="15"/>
        </w:rPr>
      </w:pPr>
    </w:p>
    <w:p w:rsidR="006333C7" w:rsidRDefault="006333C7" w:rsidP="006333C7">
      <w:pPr>
        <w:spacing w:line="360" w:lineRule="auto"/>
        <w:ind w:left="760" w:right="171"/>
        <w:jc w:val="both"/>
        <w:rPr>
          <w:sz w:val="24"/>
          <w:szCs w:val="24"/>
        </w:rPr>
      </w:pP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will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-1"/>
          <w:sz w:val="24"/>
          <w:szCs w:val="24"/>
        </w:rPr>
        <w:t xml:space="preserve"> a</w:t>
      </w:r>
      <w:r>
        <w:rPr>
          <w:sz w:val="24"/>
          <w:szCs w:val="24"/>
        </w:rPr>
        <w:t xml:space="preserve">ble to </w:t>
      </w:r>
      <w:r>
        <w:rPr>
          <w:spacing w:val="2"/>
          <w:sz w:val="24"/>
          <w:szCs w:val="24"/>
        </w:rPr>
        <w:t>w</w:t>
      </w:r>
      <w:r>
        <w:rPr>
          <w:sz w:val="24"/>
          <w:szCs w:val="24"/>
        </w:rPr>
        <w:t>rite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ppl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 that lev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rag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 mu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ple </w:t>
      </w:r>
      <w:r>
        <w:rPr>
          <w:spacing w:val="-1"/>
          <w:sz w:val="24"/>
          <w:szCs w:val="24"/>
        </w:rPr>
        <w:t>Wa</w:t>
      </w:r>
      <w:r>
        <w:rPr>
          <w:sz w:val="24"/>
          <w:szCs w:val="24"/>
        </w:rPr>
        <w:t xml:space="preserve">tson 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rvi</w:t>
      </w:r>
      <w:r>
        <w:rPr>
          <w:spacing w:val="-1"/>
          <w:sz w:val="24"/>
          <w:szCs w:val="24"/>
        </w:rPr>
        <w:t>ce</w:t>
      </w:r>
      <w:r>
        <w:rPr>
          <w:sz w:val="24"/>
          <w:szCs w:val="24"/>
        </w:rPr>
        <w:t>s 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ke Dis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ry,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stant, 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 xml:space="preserve">loud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on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 No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d. By the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 of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the p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</w:t>
      </w:r>
      <w:r>
        <w:rPr>
          <w:spacing w:val="3"/>
          <w:sz w:val="24"/>
          <w:szCs w:val="24"/>
        </w:rPr>
        <w:t>j</w:t>
      </w:r>
      <w:r>
        <w:rPr>
          <w:spacing w:val="-1"/>
          <w:sz w:val="24"/>
          <w:szCs w:val="24"/>
        </w:rPr>
        <w:t>ec</w:t>
      </w:r>
      <w:r>
        <w:rPr>
          <w:sz w:val="24"/>
          <w:szCs w:val="24"/>
        </w:rPr>
        <w:t>t we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will le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rn b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st p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ce</w:t>
      </w:r>
      <w:r>
        <w:rPr>
          <w:sz w:val="24"/>
          <w:szCs w:val="24"/>
        </w:rPr>
        <w:t xml:space="preserve">s 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 xml:space="preserve">f </w:t>
      </w:r>
      <w:r>
        <w:rPr>
          <w:spacing w:val="-2"/>
          <w:sz w:val="24"/>
          <w:szCs w:val="24"/>
        </w:rPr>
        <w:t>c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mb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ning 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tson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rvi</w:t>
      </w:r>
      <w:r>
        <w:rPr>
          <w:spacing w:val="-1"/>
          <w:sz w:val="24"/>
          <w:szCs w:val="24"/>
        </w:rPr>
        <w:t>c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s,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 how th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y 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bui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d 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ve 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tri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 sy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 with 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ry +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stant.</w:t>
      </w:r>
    </w:p>
    <w:p w:rsidR="006333C7" w:rsidRDefault="006333C7" w:rsidP="006333C7">
      <w:pPr>
        <w:spacing w:before="22"/>
        <w:ind w:left="1120"/>
        <w:rPr>
          <w:sz w:val="24"/>
          <w:szCs w:val="24"/>
        </w:rPr>
      </w:pPr>
      <w:r>
        <w:rPr>
          <w:w w:val="131"/>
          <w:sz w:val="24"/>
          <w:szCs w:val="24"/>
        </w:rPr>
        <w:t xml:space="preserve">•  </w:t>
      </w:r>
      <w:r>
        <w:rPr>
          <w:spacing w:val="14"/>
          <w:w w:val="13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roj</w:t>
      </w:r>
      <w:r>
        <w:rPr>
          <w:spacing w:val="-1"/>
          <w:sz w:val="24"/>
          <w:szCs w:val="24"/>
        </w:rPr>
        <w:t>ec</w:t>
      </w:r>
      <w:r>
        <w:rPr>
          <w:sz w:val="24"/>
          <w:szCs w:val="24"/>
        </w:rPr>
        <w:t xml:space="preserve">t 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quir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ments: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 xml:space="preserve">ython,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 xml:space="preserve">BM 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loud,</w:t>
      </w:r>
      <w:r>
        <w:rPr>
          <w:spacing w:val="5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 xml:space="preserve">BM </w:t>
      </w:r>
      <w:r>
        <w:rPr>
          <w:spacing w:val="-1"/>
          <w:sz w:val="24"/>
          <w:szCs w:val="24"/>
        </w:rPr>
        <w:t>Wa</w:t>
      </w:r>
      <w:r>
        <w:rPr>
          <w:sz w:val="24"/>
          <w:szCs w:val="24"/>
        </w:rPr>
        <w:t>tson</w:t>
      </w:r>
    </w:p>
    <w:p w:rsidR="006333C7" w:rsidRDefault="006333C7" w:rsidP="006333C7">
      <w:pPr>
        <w:spacing w:before="7" w:line="140" w:lineRule="exact"/>
        <w:rPr>
          <w:sz w:val="15"/>
          <w:szCs w:val="15"/>
        </w:rPr>
      </w:pPr>
    </w:p>
    <w:p w:rsidR="006333C7" w:rsidRDefault="006333C7" w:rsidP="006333C7">
      <w:pPr>
        <w:ind w:left="1120"/>
        <w:rPr>
          <w:sz w:val="24"/>
          <w:szCs w:val="24"/>
        </w:rPr>
      </w:pPr>
      <w:r>
        <w:rPr>
          <w:w w:val="131"/>
          <w:sz w:val="24"/>
          <w:szCs w:val="24"/>
        </w:rPr>
        <w:t xml:space="preserve">•  </w:t>
      </w:r>
      <w:r>
        <w:rPr>
          <w:spacing w:val="14"/>
          <w:w w:val="13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 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quir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nts:</w:t>
      </w:r>
      <w:r>
        <w:rPr>
          <w:spacing w:val="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 xml:space="preserve">BM 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loud</w:t>
      </w:r>
    </w:p>
    <w:p w:rsidR="006333C7" w:rsidRDefault="006333C7" w:rsidP="006333C7">
      <w:pPr>
        <w:spacing w:before="6" w:line="140" w:lineRule="exact"/>
        <w:rPr>
          <w:sz w:val="15"/>
          <w:szCs w:val="15"/>
        </w:rPr>
      </w:pPr>
    </w:p>
    <w:p w:rsidR="006333C7" w:rsidRDefault="006333C7" w:rsidP="006333C7">
      <w:pPr>
        <w:ind w:left="1120"/>
        <w:rPr>
          <w:sz w:val="24"/>
          <w:szCs w:val="24"/>
        </w:rPr>
      </w:pPr>
      <w:r>
        <w:rPr>
          <w:w w:val="131"/>
          <w:sz w:val="24"/>
          <w:szCs w:val="24"/>
        </w:rPr>
        <w:t xml:space="preserve">•  </w:t>
      </w:r>
      <w:r>
        <w:rPr>
          <w:spacing w:val="14"/>
          <w:w w:val="13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ec</w:t>
      </w:r>
      <w:r>
        <w:rPr>
          <w:sz w:val="24"/>
          <w:szCs w:val="24"/>
        </w:rPr>
        <w:t>hnic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 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qui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ments: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ython, 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tson A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, ML</w:t>
      </w:r>
    </w:p>
    <w:p w:rsidR="006333C7" w:rsidRDefault="006333C7" w:rsidP="006333C7">
      <w:pPr>
        <w:spacing w:before="4" w:line="140" w:lineRule="exact"/>
        <w:rPr>
          <w:sz w:val="15"/>
          <w:szCs w:val="15"/>
        </w:rPr>
      </w:pPr>
    </w:p>
    <w:p w:rsidR="006333C7" w:rsidRDefault="006333C7" w:rsidP="006333C7">
      <w:pPr>
        <w:ind w:left="1120"/>
        <w:rPr>
          <w:sz w:val="24"/>
          <w:szCs w:val="24"/>
        </w:rPr>
      </w:pPr>
      <w:r>
        <w:rPr>
          <w:w w:val="131"/>
          <w:sz w:val="24"/>
          <w:szCs w:val="24"/>
        </w:rPr>
        <w:t xml:space="preserve">•  </w:t>
      </w:r>
      <w:r>
        <w:rPr>
          <w:spacing w:val="14"/>
          <w:w w:val="13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oft</w:t>
      </w:r>
      <w:r>
        <w:rPr>
          <w:spacing w:val="-1"/>
          <w:sz w:val="24"/>
          <w:szCs w:val="24"/>
        </w:rPr>
        <w:t>wa</w:t>
      </w:r>
      <w:r>
        <w:rPr>
          <w:sz w:val="24"/>
          <w:szCs w:val="24"/>
        </w:rPr>
        <w:t>re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qui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ments: </w:t>
      </w:r>
      <w:r>
        <w:rPr>
          <w:spacing w:val="-1"/>
          <w:sz w:val="24"/>
          <w:szCs w:val="24"/>
        </w:rPr>
        <w:t>Wa</w:t>
      </w:r>
      <w:r>
        <w:rPr>
          <w:sz w:val="24"/>
          <w:szCs w:val="24"/>
        </w:rPr>
        <w:t>tson Ass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stant, </w:t>
      </w:r>
      <w:r>
        <w:rPr>
          <w:spacing w:val="-1"/>
          <w:sz w:val="24"/>
          <w:szCs w:val="24"/>
        </w:rPr>
        <w:t>Wa</w:t>
      </w:r>
      <w:r>
        <w:rPr>
          <w:sz w:val="24"/>
          <w:szCs w:val="24"/>
        </w:rPr>
        <w:t>ts</w:t>
      </w:r>
      <w:r>
        <w:rPr>
          <w:spacing w:val="3"/>
          <w:sz w:val="24"/>
          <w:szCs w:val="24"/>
        </w:rPr>
        <w:t>o</w:t>
      </w:r>
      <w:r>
        <w:rPr>
          <w:sz w:val="24"/>
          <w:szCs w:val="24"/>
        </w:rPr>
        <w:t>n Dis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ry</w:t>
      </w:r>
      <w:r w:rsidR="000F215B">
        <w:rPr>
          <w:sz w:val="24"/>
          <w:szCs w:val="24"/>
        </w:rPr>
        <w:t>, Node Red</w:t>
      </w:r>
    </w:p>
    <w:p w:rsidR="006333C7" w:rsidRDefault="006333C7" w:rsidP="006333C7">
      <w:pPr>
        <w:spacing w:before="6" w:line="140" w:lineRule="exact"/>
        <w:rPr>
          <w:sz w:val="15"/>
          <w:szCs w:val="15"/>
        </w:rPr>
      </w:pPr>
    </w:p>
    <w:p w:rsidR="006333C7" w:rsidRDefault="006333C7" w:rsidP="006333C7">
      <w:pPr>
        <w:ind w:left="1120"/>
        <w:rPr>
          <w:sz w:val="24"/>
          <w:szCs w:val="24"/>
        </w:rPr>
      </w:pPr>
      <w:r>
        <w:rPr>
          <w:w w:val="131"/>
          <w:sz w:val="24"/>
          <w:szCs w:val="24"/>
        </w:rPr>
        <w:t xml:space="preserve">•  </w:t>
      </w:r>
      <w:r>
        <w:rPr>
          <w:spacing w:val="14"/>
          <w:w w:val="13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roj</w:t>
      </w:r>
      <w:r>
        <w:rPr>
          <w:spacing w:val="-1"/>
          <w:sz w:val="24"/>
          <w:szCs w:val="24"/>
        </w:rPr>
        <w:t>ec</w:t>
      </w:r>
      <w:r>
        <w:rPr>
          <w:sz w:val="24"/>
          <w:szCs w:val="24"/>
        </w:rPr>
        <w:t>t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bles: </w:t>
      </w:r>
      <w:r w:rsidR="000F215B">
        <w:rPr>
          <w:spacing w:val="1"/>
          <w:sz w:val="24"/>
          <w:szCs w:val="24"/>
        </w:rPr>
        <w:t>Report</w:t>
      </w:r>
    </w:p>
    <w:p w:rsidR="006333C7" w:rsidRDefault="006333C7" w:rsidP="006333C7">
      <w:pPr>
        <w:spacing w:before="6" w:line="140" w:lineRule="exact"/>
        <w:rPr>
          <w:sz w:val="15"/>
          <w:szCs w:val="15"/>
        </w:rPr>
      </w:pPr>
    </w:p>
    <w:p w:rsidR="006333C7" w:rsidRDefault="006333C7" w:rsidP="006333C7">
      <w:pPr>
        <w:ind w:left="1120"/>
        <w:rPr>
          <w:sz w:val="24"/>
          <w:szCs w:val="24"/>
        </w:rPr>
      </w:pPr>
      <w:r>
        <w:rPr>
          <w:w w:val="131"/>
          <w:sz w:val="24"/>
          <w:szCs w:val="24"/>
        </w:rPr>
        <w:t xml:space="preserve">•  </w:t>
      </w:r>
      <w:r>
        <w:rPr>
          <w:spacing w:val="14"/>
          <w:w w:val="13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roj</w:t>
      </w:r>
      <w:r>
        <w:rPr>
          <w:spacing w:val="-1"/>
          <w:sz w:val="24"/>
          <w:szCs w:val="24"/>
        </w:rPr>
        <w:t>ec</w:t>
      </w:r>
      <w:r>
        <w:rPr>
          <w:sz w:val="24"/>
          <w:szCs w:val="24"/>
        </w:rPr>
        <w:t>t Du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on: 1 Month</w:t>
      </w:r>
    </w:p>
    <w:p w:rsidR="006333C7" w:rsidRDefault="006333C7" w:rsidP="006333C7">
      <w:pPr>
        <w:spacing w:before="5" w:line="120" w:lineRule="exact"/>
        <w:rPr>
          <w:sz w:val="13"/>
          <w:szCs w:val="13"/>
        </w:rPr>
      </w:pPr>
    </w:p>
    <w:p w:rsidR="006333C7" w:rsidRDefault="006333C7" w:rsidP="006333C7">
      <w:pPr>
        <w:ind w:left="340"/>
        <w:rPr>
          <w:sz w:val="28"/>
          <w:szCs w:val="28"/>
        </w:rPr>
      </w:pPr>
      <w:r>
        <w:rPr>
          <w:b/>
          <w:spacing w:val="1"/>
          <w:sz w:val="28"/>
          <w:szCs w:val="28"/>
        </w:rPr>
        <w:t>1</w:t>
      </w:r>
      <w:r>
        <w:rPr>
          <w:b/>
          <w:sz w:val="28"/>
          <w:szCs w:val="28"/>
        </w:rPr>
        <w:t>.2</w:t>
      </w:r>
      <w:r>
        <w:rPr>
          <w:b/>
          <w:spacing w:val="-2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P</w:t>
      </w:r>
      <w:r>
        <w:rPr>
          <w:b/>
          <w:sz w:val="28"/>
          <w:szCs w:val="28"/>
        </w:rPr>
        <w:t>ur</w:t>
      </w:r>
      <w:r>
        <w:rPr>
          <w:b/>
          <w:spacing w:val="-3"/>
          <w:sz w:val="28"/>
          <w:szCs w:val="28"/>
        </w:rPr>
        <w:t>p</w:t>
      </w:r>
      <w:r>
        <w:rPr>
          <w:b/>
          <w:spacing w:val="1"/>
          <w:sz w:val="28"/>
          <w:szCs w:val="28"/>
        </w:rPr>
        <w:t>o</w:t>
      </w:r>
      <w:r>
        <w:rPr>
          <w:b/>
          <w:spacing w:val="-1"/>
          <w:sz w:val="28"/>
          <w:szCs w:val="28"/>
        </w:rPr>
        <w:t>s</w:t>
      </w:r>
      <w:r>
        <w:rPr>
          <w:b/>
          <w:sz w:val="28"/>
          <w:szCs w:val="28"/>
        </w:rPr>
        <w:t>e</w:t>
      </w:r>
    </w:p>
    <w:p w:rsidR="006333C7" w:rsidRDefault="006333C7" w:rsidP="006333C7">
      <w:pPr>
        <w:spacing w:before="2" w:line="160" w:lineRule="exact"/>
        <w:rPr>
          <w:sz w:val="16"/>
          <w:szCs w:val="16"/>
        </w:rPr>
      </w:pPr>
    </w:p>
    <w:p w:rsidR="006333C7" w:rsidRDefault="006333C7" w:rsidP="006333C7">
      <w:pPr>
        <w:spacing w:line="359" w:lineRule="auto"/>
        <w:ind w:left="760" w:right="69"/>
        <w:rPr>
          <w:sz w:val="24"/>
          <w:szCs w:val="24"/>
        </w:rPr>
      </w:pPr>
      <w:r>
        <w:rPr>
          <w:sz w:val="24"/>
          <w:szCs w:val="24"/>
        </w:rPr>
        <w:t>The</w:t>
      </w:r>
      <w:r>
        <w:rPr>
          <w:spacing w:val="-1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tbot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 xml:space="preserve">y 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a</w:t>
      </w:r>
      <w:r>
        <w:rPr>
          <w:sz w:val="24"/>
          <w:szCs w:val="24"/>
        </w:rPr>
        <w:t>nsw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 just si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ple qu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ons, such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 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ore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lo</w:t>
      </w:r>
      <w:r>
        <w:rPr>
          <w:spacing w:val="2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ons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 hou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s, dir</w:t>
      </w:r>
      <w:r>
        <w:rPr>
          <w:spacing w:val="-1"/>
          <w:sz w:val="24"/>
          <w:szCs w:val="24"/>
        </w:rPr>
        <w:t>ec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ons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 maybe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v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n making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ppoin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ments. 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ny us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 input (q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on) </w:t>
      </w:r>
      <w:r>
        <w:rPr>
          <w:spacing w:val="-1"/>
          <w:sz w:val="24"/>
          <w:szCs w:val="24"/>
        </w:rPr>
        <w:t>fa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s out of the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ope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of the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 q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t of </w:t>
      </w:r>
      <w:proofErr w:type="spellStart"/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tbo</w:t>
      </w:r>
      <w:r>
        <w:rPr>
          <w:spacing w:val="1"/>
          <w:sz w:val="24"/>
          <w:szCs w:val="24"/>
        </w:rPr>
        <w:t>t</w:t>
      </w:r>
      <w:proofErr w:type="spellEnd"/>
      <w:r>
        <w:rPr>
          <w:sz w:val="24"/>
          <w:szCs w:val="24"/>
        </w:rPr>
        <w:t>, it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typ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y tells us to 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phr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our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2"/>
          <w:sz w:val="24"/>
          <w:szCs w:val="24"/>
        </w:rPr>
        <w:t>e</w:t>
      </w:r>
      <w:r>
        <w:rPr>
          <w:spacing w:val="1"/>
          <w:sz w:val="24"/>
          <w:szCs w:val="24"/>
        </w:rPr>
        <w:t>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mention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his qu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pacing w:val="-2"/>
          <w:sz w:val="24"/>
          <w:szCs w:val="24"/>
        </w:rPr>
        <w:t>o</w:t>
      </w:r>
      <w:r>
        <w:rPr>
          <w:sz w:val="24"/>
          <w:szCs w:val="24"/>
        </w:rPr>
        <w:t>n is not valid.</w:t>
      </w:r>
    </w:p>
    <w:p w:rsidR="006333C7" w:rsidRDefault="006333C7" w:rsidP="006333C7">
      <w:pPr>
        <w:spacing w:before="6" w:line="360" w:lineRule="auto"/>
        <w:ind w:left="760" w:right="122"/>
        <w:rPr>
          <w:sz w:val="24"/>
          <w:szCs w:val="24"/>
        </w:rPr>
      </w:pP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 th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 proj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 we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will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mphasizing to 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du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>h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wo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kload 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 xml:space="preserve">rom the </w:t>
      </w:r>
      <w:r>
        <w:rPr>
          <w:spacing w:val="-1"/>
          <w:sz w:val="24"/>
          <w:szCs w:val="24"/>
        </w:rPr>
        <w:t>re</w:t>
      </w:r>
      <w:r>
        <w:rPr>
          <w:spacing w:val="2"/>
          <w:sz w:val="24"/>
          <w:szCs w:val="24"/>
        </w:rPr>
        <w:t>p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ntative by sup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rvising our </w:t>
      </w:r>
      <w:proofErr w:type="spellStart"/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>b</w:t>
      </w:r>
      <w:r>
        <w:rPr>
          <w:sz w:val="24"/>
          <w:szCs w:val="24"/>
        </w:rPr>
        <w:t>ot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 su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 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y that it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is able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to ans</w:t>
      </w:r>
      <w:r>
        <w:rPr>
          <w:spacing w:val="-1"/>
          <w:sz w:val="24"/>
          <w:szCs w:val="24"/>
        </w:rPr>
        <w:t>w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 mu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h of </w:t>
      </w: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qu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ons (in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rti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ular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the 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rodu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on).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urn the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le</w:t>
      </w:r>
      <w:r>
        <w:rPr>
          <w:spacing w:val="2"/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 se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om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he us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 guide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whi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n h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l</w:t>
      </w:r>
      <w:r w:rsidR="002F049B">
        <w:rPr>
          <w:sz w:val="24"/>
          <w:szCs w:val="24"/>
        </w:rPr>
        <w:t xml:space="preserve">p us </w:t>
      </w:r>
      <w:r>
        <w:rPr>
          <w:sz w:val="24"/>
          <w:szCs w:val="24"/>
        </w:rPr>
        <w:t>to 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du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the num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 of</w:t>
      </w:r>
      <w:r>
        <w:rPr>
          <w:spacing w:val="-1"/>
          <w:sz w:val="24"/>
          <w:szCs w:val="24"/>
        </w:rPr>
        <w:t xml:space="preserve"> c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nts of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ntative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a</w:t>
      </w:r>
      <w:r>
        <w:rPr>
          <w:spacing w:val="-1"/>
          <w:sz w:val="24"/>
          <w:szCs w:val="24"/>
        </w:rPr>
        <w:t xml:space="preserve"> ca</w:t>
      </w:r>
      <w:r>
        <w:rPr>
          <w:sz w:val="24"/>
          <w:szCs w:val="24"/>
        </w:rPr>
        <w:t>ll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ntr</w:t>
      </w:r>
      <w:r>
        <w:rPr>
          <w:spacing w:val="-1"/>
          <w:sz w:val="24"/>
          <w:szCs w:val="24"/>
        </w:rPr>
        <w:t>e</w:t>
      </w:r>
      <w:proofErr w:type="spellEnd"/>
      <w:r>
        <w:rPr>
          <w:sz w:val="24"/>
          <w:szCs w:val="24"/>
        </w:rPr>
        <w:t xml:space="preserve">. </w:t>
      </w:r>
      <w:r>
        <w:rPr>
          <w:spacing w:val="1"/>
          <w:sz w:val="24"/>
          <w:szCs w:val="24"/>
        </w:rPr>
        <w:t>W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will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nsf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 xml:space="preserve">ring the </w:t>
      </w:r>
      <w:r>
        <w:rPr>
          <w:spacing w:val="-2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to </w:t>
      </w:r>
      <w:r>
        <w:rPr>
          <w:spacing w:val="2"/>
          <w:sz w:val="24"/>
          <w:szCs w:val="24"/>
        </w:rPr>
        <w:t>r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pr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ntatives in 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rti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ul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 xml:space="preserve">r </w:t>
      </w:r>
      <w:r>
        <w:rPr>
          <w:spacing w:val="-2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 only. To 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th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 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step furth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r, the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proj</w:t>
      </w:r>
      <w:r>
        <w:rPr>
          <w:spacing w:val="-1"/>
          <w:sz w:val="24"/>
          <w:szCs w:val="24"/>
        </w:rPr>
        <w:t>ec</w:t>
      </w:r>
      <w:r>
        <w:rPr>
          <w:sz w:val="24"/>
          <w:szCs w:val="24"/>
        </w:rPr>
        <w:t>t shall use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>h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ma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t Do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ument Und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rst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nding provid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d by the </w:t>
      </w:r>
      <w:r>
        <w:rPr>
          <w:spacing w:val="-1"/>
          <w:sz w:val="24"/>
          <w:szCs w:val="24"/>
        </w:rPr>
        <w:t>Wa</w:t>
      </w:r>
      <w:r>
        <w:rPr>
          <w:sz w:val="24"/>
          <w:szCs w:val="24"/>
        </w:rPr>
        <w:t>tson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Dis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ry to tr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in on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text, whi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 is a modifi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rsion of 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 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ge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roc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sing.</w:t>
      </w:r>
    </w:p>
    <w:p w:rsidR="006333C7" w:rsidRDefault="006333C7" w:rsidP="006333C7">
      <w:pPr>
        <w:spacing w:before="10" w:line="160" w:lineRule="exact"/>
        <w:rPr>
          <w:sz w:val="17"/>
          <w:szCs w:val="17"/>
        </w:rPr>
      </w:pPr>
    </w:p>
    <w:p w:rsidR="006333C7" w:rsidRDefault="006333C7" w:rsidP="006333C7">
      <w:pPr>
        <w:spacing w:line="200" w:lineRule="exact"/>
      </w:pPr>
    </w:p>
    <w:p w:rsidR="006333C7" w:rsidRDefault="006333C7" w:rsidP="006333C7">
      <w:pPr>
        <w:spacing w:line="200" w:lineRule="exact"/>
      </w:pPr>
    </w:p>
    <w:p w:rsidR="006333C7" w:rsidRDefault="006333C7" w:rsidP="006333C7">
      <w:pPr>
        <w:ind w:left="760"/>
        <w:rPr>
          <w:sz w:val="24"/>
          <w:szCs w:val="24"/>
        </w:rPr>
      </w:pPr>
      <w:r>
        <w:rPr>
          <w:b/>
          <w:spacing w:val="1"/>
          <w:sz w:val="24"/>
          <w:szCs w:val="24"/>
        </w:rPr>
        <w:t>S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o</w:t>
      </w:r>
      <w:r>
        <w:rPr>
          <w:b/>
          <w:spacing w:val="1"/>
          <w:sz w:val="24"/>
          <w:szCs w:val="24"/>
        </w:rPr>
        <w:t>p</w:t>
      </w:r>
      <w:r>
        <w:rPr>
          <w:b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of </w:t>
      </w:r>
      <w:r>
        <w:rPr>
          <w:b/>
          <w:spacing w:val="-1"/>
          <w:sz w:val="24"/>
          <w:szCs w:val="24"/>
        </w:rPr>
        <w:t>W</w:t>
      </w:r>
      <w:r>
        <w:rPr>
          <w:b/>
          <w:sz w:val="24"/>
          <w:szCs w:val="24"/>
        </w:rPr>
        <w:t>o</w:t>
      </w:r>
      <w:r>
        <w:rPr>
          <w:b/>
          <w:spacing w:val="-1"/>
          <w:sz w:val="24"/>
          <w:szCs w:val="24"/>
        </w:rPr>
        <w:t>r</w:t>
      </w:r>
      <w:r>
        <w:rPr>
          <w:b/>
          <w:spacing w:val="1"/>
          <w:sz w:val="24"/>
          <w:szCs w:val="24"/>
        </w:rPr>
        <w:t>k</w:t>
      </w:r>
      <w:r>
        <w:rPr>
          <w:b/>
          <w:sz w:val="24"/>
          <w:szCs w:val="24"/>
        </w:rPr>
        <w:t>:</w:t>
      </w:r>
    </w:p>
    <w:p w:rsidR="006333C7" w:rsidRDefault="006333C7" w:rsidP="006333C7">
      <w:pPr>
        <w:spacing w:before="7" w:line="100" w:lineRule="exact"/>
        <w:rPr>
          <w:sz w:val="11"/>
          <w:szCs w:val="11"/>
        </w:rPr>
      </w:pPr>
    </w:p>
    <w:p w:rsidR="006333C7" w:rsidRDefault="006333C7" w:rsidP="006333C7">
      <w:pPr>
        <w:spacing w:line="200" w:lineRule="exact"/>
      </w:pPr>
    </w:p>
    <w:p w:rsidR="006333C7" w:rsidRDefault="006333C7" w:rsidP="006333C7">
      <w:pPr>
        <w:ind w:left="1120"/>
        <w:rPr>
          <w:sz w:val="24"/>
          <w:szCs w:val="24"/>
        </w:rPr>
      </w:pPr>
      <w:r>
        <w:rPr>
          <w:w w:val="131"/>
          <w:sz w:val="24"/>
          <w:szCs w:val="24"/>
        </w:rPr>
        <w:t xml:space="preserve">•  </w:t>
      </w:r>
      <w:r>
        <w:rPr>
          <w:spacing w:val="14"/>
          <w:w w:val="131"/>
          <w:sz w:val="24"/>
          <w:szCs w:val="24"/>
        </w:rPr>
        <w:t xml:space="preserve"> </w:t>
      </w:r>
      <w:r>
        <w:rPr>
          <w:sz w:val="24"/>
          <w:szCs w:val="24"/>
        </w:rPr>
        <w:t>Cr</w:t>
      </w:r>
      <w:r>
        <w:rPr>
          <w:spacing w:val="-2"/>
          <w:sz w:val="24"/>
          <w:szCs w:val="24"/>
        </w:rPr>
        <w:t>e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te a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usto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 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re d</w:t>
      </w:r>
      <w:r>
        <w:rPr>
          <w:spacing w:val="3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log ski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 xml:space="preserve">l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Wa</w:t>
      </w:r>
      <w:r>
        <w:rPr>
          <w:sz w:val="24"/>
          <w:szCs w:val="24"/>
        </w:rPr>
        <w:t>tson Ass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stan</w:t>
      </w: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.</w:t>
      </w:r>
    </w:p>
    <w:p w:rsidR="006333C7" w:rsidRDefault="006333C7" w:rsidP="006333C7">
      <w:pPr>
        <w:spacing w:before="4" w:line="140" w:lineRule="exact"/>
        <w:rPr>
          <w:sz w:val="15"/>
          <w:szCs w:val="15"/>
        </w:rPr>
      </w:pPr>
    </w:p>
    <w:p w:rsidR="006333C7" w:rsidRDefault="006333C7" w:rsidP="006333C7">
      <w:pPr>
        <w:ind w:left="1120"/>
        <w:rPr>
          <w:sz w:val="24"/>
          <w:szCs w:val="24"/>
        </w:rPr>
      </w:pPr>
      <w:r>
        <w:rPr>
          <w:w w:val="131"/>
          <w:sz w:val="24"/>
          <w:szCs w:val="24"/>
        </w:rPr>
        <w:t xml:space="preserve">•  </w:t>
      </w:r>
      <w:r>
        <w:rPr>
          <w:spacing w:val="14"/>
          <w:w w:val="131"/>
          <w:sz w:val="24"/>
          <w:szCs w:val="24"/>
        </w:rPr>
        <w:t xml:space="preserve"> </w:t>
      </w:r>
      <w:r>
        <w:rPr>
          <w:sz w:val="24"/>
          <w:szCs w:val="24"/>
        </w:rPr>
        <w:t>Use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sma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t docum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 un</w:t>
      </w:r>
      <w:r>
        <w:rPr>
          <w:spacing w:val="3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nding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to bu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ld an 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ce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Wa</w:t>
      </w:r>
      <w:r>
        <w:rPr>
          <w:sz w:val="24"/>
          <w:szCs w:val="24"/>
        </w:rPr>
        <w:t>tson Dis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ov</w:t>
      </w:r>
      <w:r>
        <w:rPr>
          <w:spacing w:val="1"/>
          <w:sz w:val="24"/>
          <w:szCs w:val="24"/>
        </w:rPr>
        <w:t>er</w:t>
      </w:r>
      <w:r>
        <w:rPr>
          <w:sz w:val="24"/>
          <w:szCs w:val="24"/>
        </w:rPr>
        <w:t>y</w:t>
      </w:r>
    </w:p>
    <w:p w:rsidR="006333C7" w:rsidRDefault="006333C7" w:rsidP="006333C7">
      <w:pPr>
        <w:spacing w:before="7" w:line="120" w:lineRule="exact"/>
        <w:rPr>
          <w:sz w:val="13"/>
          <w:szCs w:val="13"/>
        </w:rPr>
      </w:pPr>
    </w:p>
    <w:p w:rsidR="006333C7" w:rsidRDefault="006333C7" w:rsidP="006333C7">
      <w:pPr>
        <w:ind w:left="1480"/>
        <w:rPr>
          <w:sz w:val="24"/>
          <w:szCs w:val="24"/>
        </w:rPr>
        <w:sectPr w:rsidR="006333C7">
          <w:pgSz w:w="12240" w:h="15840"/>
          <w:pgMar w:top="1420" w:right="1220" w:bottom="280" w:left="1720" w:header="720" w:footer="720" w:gutter="0"/>
          <w:cols w:space="720"/>
        </w:sectPr>
      </w:pPr>
      <w:r>
        <w:rPr>
          <w:sz w:val="24"/>
          <w:szCs w:val="24"/>
        </w:rPr>
        <w:t>Col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ec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on.</w:t>
      </w:r>
    </w:p>
    <w:p w:rsidR="006333C7" w:rsidRDefault="006333C7" w:rsidP="006333C7">
      <w:pPr>
        <w:tabs>
          <w:tab w:val="left" w:pos="1460"/>
        </w:tabs>
        <w:spacing w:before="79" w:line="356" w:lineRule="auto"/>
        <w:ind w:left="1480" w:right="83" w:hanging="360"/>
        <w:rPr>
          <w:sz w:val="24"/>
          <w:szCs w:val="24"/>
        </w:rPr>
      </w:pPr>
      <w:r>
        <w:rPr>
          <w:w w:val="131"/>
          <w:sz w:val="24"/>
          <w:szCs w:val="24"/>
        </w:rPr>
        <w:lastRenderedPageBreak/>
        <w:t>•</w:t>
      </w:r>
      <w:r>
        <w:rPr>
          <w:sz w:val="24"/>
          <w:szCs w:val="24"/>
        </w:rPr>
        <w:tab/>
        <w:t>Cr</w:t>
      </w:r>
      <w:r>
        <w:rPr>
          <w:spacing w:val="-2"/>
          <w:sz w:val="24"/>
          <w:szCs w:val="24"/>
        </w:rPr>
        <w:t>e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te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 xml:space="preserve">BM 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 xml:space="preserve">loud </w:t>
      </w:r>
      <w:r>
        <w:rPr>
          <w:spacing w:val="-1"/>
          <w:sz w:val="24"/>
          <w:szCs w:val="24"/>
        </w:rPr>
        <w:t>F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 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b 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on that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>l</w:t>
      </w:r>
      <w:r>
        <w:rPr>
          <w:sz w:val="24"/>
          <w:szCs w:val="24"/>
        </w:rPr>
        <w:t xml:space="preserve">ows </w:t>
      </w:r>
      <w:r>
        <w:rPr>
          <w:spacing w:val="-1"/>
          <w:sz w:val="24"/>
          <w:szCs w:val="24"/>
        </w:rPr>
        <w:t>Wa</w:t>
      </w:r>
      <w:r>
        <w:rPr>
          <w:sz w:val="24"/>
          <w:szCs w:val="24"/>
        </w:rPr>
        <w:t>tson Ass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stant to post qu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 to 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tson Dis</w:t>
      </w:r>
      <w:r>
        <w:rPr>
          <w:spacing w:val="-1"/>
          <w:sz w:val="24"/>
          <w:szCs w:val="24"/>
        </w:rPr>
        <w:t>c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ry.</w:t>
      </w:r>
    </w:p>
    <w:p w:rsidR="002D1399" w:rsidRPr="002F049B" w:rsidRDefault="006333C7" w:rsidP="002F049B">
      <w:pPr>
        <w:spacing w:line="240" w:lineRule="exact"/>
        <w:ind w:left="1440" w:hanging="320"/>
        <w:rPr>
          <w:sz w:val="24"/>
          <w:szCs w:val="24"/>
        </w:rPr>
        <w:sectPr w:rsidR="002D1399" w:rsidRPr="002F049B">
          <w:pgSz w:w="12240" w:h="15840"/>
          <w:pgMar w:top="1480" w:right="1400" w:bottom="280" w:left="1340" w:header="720" w:footer="720" w:gutter="0"/>
          <w:cols w:space="720"/>
        </w:sectPr>
      </w:pPr>
      <w:r>
        <w:rPr>
          <w:w w:val="131"/>
          <w:sz w:val="24"/>
          <w:szCs w:val="24"/>
        </w:rPr>
        <w:t>•</w:t>
      </w:r>
      <w:r>
        <w:rPr>
          <w:sz w:val="24"/>
          <w:szCs w:val="24"/>
        </w:rPr>
        <w:tab/>
        <w:t>Bui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d 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b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ppl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with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gr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 of</w:t>
      </w:r>
      <w:r>
        <w:rPr>
          <w:spacing w:val="-1"/>
          <w:sz w:val="24"/>
          <w:szCs w:val="24"/>
        </w:rPr>
        <w:t xml:space="preserve"> a</w:t>
      </w:r>
      <w:r>
        <w:rPr>
          <w:sz w:val="24"/>
          <w:szCs w:val="24"/>
        </w:rPr>
        <w:t>ll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rvi</w:t>
      </w:r>
      <w:r>
        <w:rPr>
          <w:spacing w:val="-1"/>
          <w:sz w:val="24"/>
          <w:szCs w:val="24"/>
        </w:rPr>
        <w:t>ce</w:t>
      </w:r>
      <w:r>
        <w:rPr>
          <w:sz w:val="24"/>
          <w:szCs w:val="24"/>
        </w:rPr>
        <w:t xml:space="preserve">s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ploy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me on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 xml:space="preserve">BM 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 xml:space="preserve">loud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latfo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m.</w:t>
      </w:r>
    </w:p>
    <w:p w:rsidR="002D1399" w:rsidRPr="006333C7" w:rsidRDefault="002D1399">
      <w:pPr>
        <w:spacing w:line="200" w:lineRule="exact"/>
      </w:pPr>
    </w:p>
    <w:p w:rsidR="002D1399" w:rsidRPr="006333C7" w:rsidRDefault="002D1399">
      <w:pPr>
        <w:spacing w:before="19" w:line="260" w:lineRule="exact"/>
        <w:rPr>
          <w:sz w:val="26"/>
          <w:szCs w:val="26"/>
        </w:rPr>
      </w:pPr>
    </w:p>
    <w:p w:rsidR="002D1399" w:rsidRPr="006333C7" w:rsidRDefault="006333C7">
      <w:pPr>
        <w:spacing w:before="4" w:line="100" w:lineRule="exact"/>
        <w:rPr>
          <w:sz w:val="11"/>
          <w:szCs w:val="11"/>
        </w:rPr>
      </w:pPr>
      <w:r w:rsidRPr="006333C7">
        <w:br w:type="column"/>
      </w:r>
    </w:p>
    <w:p w:rsidR="002F049B" w:rsidRDefault="002F049B" w:rsidP="002F049B">
      <w:pPr>
        <w:spacing w:before="61"/>
        <w:ind w:left="3142" w:right="3244"/>
        <w:jc w:val="center"/>
        <w:rPr>
          <w:sz w:val="32"/>
          <w:szCs w:val="32"/>
        </w:rPr>
      </w:pPr>
      <w:r>
        <w:rPr>
          <w:b/>
          <w:sz w:val="36"/>
          <w:szCs w:val="36"/>
        </w:rPr>
        <w:t xml:space="preserve">2. </w:t>
      </w:r>
      <w:r>
        <w:rPr>
          <w:b/>
          <w:sz w:val="32"/>
          <w:szCs w:val="32"/>
        </w:rPr>
        <w:t>Liter</w:t>
      </w:r>
      <w:r>
        <w:rPr>
          <w:b/>
          <w:spacing w:val="1"/>
          <w:sz w:val="32"/>
          <w:szCs w:val="32"/>
        </w:rPr>
        <w:t>a</w:t>
      </w:r>
      <w:r>
        <w:rPr>
          <w:b/>
          <w:sz w:val="32"/>
          <w:szCs w:val="32"/>
        </w:rPr>
        <w:t>ture</w:t>
      </w:r>
      <w:r>
        <w:rPr>
          <w:b/>
          <w:spacing w:val="-13"/>
          <w:sz w:val="32"/>
          <w:szCs w:val="32"/>
        </w:rPr>
        <w:t xml:space="preserve"> </w:t>
      </w:r>
      <w:r>
        <w:rPr>
          <w:b/>
          <w:w w:val="99"/>
          <w:sz w:val="32"/>
          <w:szCs w:val="32"/>
        </w:rPr>
        <w:t>Surv</w:t>
      </w:r>
      <w:r>
        <w:rPr>
          <w:b/>
          <w:spacing w:val="3"/>
          <w:w w:val="99"/>
          <w:sz w:val="32"/>
          <w:szCs w:val="32"/>
        </w:rPr>
        <w:t>e</w:t>
      </w:r>
      <w:r>
        <w:rPr>
          <w:b/>
          <w:w w:val="99"/>
          <w:sz w:val="32"/>
          <w:szCs w:val="32"/>
        </w:rPr>
        <w:t>y</w:t>
      </w:r>
    </w:p>
    <w:p w:rsidR="002F049B" w:rsidRDefault="002F049B" w:rsidP="002F049B">
      <w:pPr>
        <w:spacing w:before="6" w:line="120" w:lineRule="exact"/>
        <w:rPr>
          <w:sz w:val="12"/>
          <w:szCs w:val="12"/>
        </w:rPr>
      </w:pPr>
    </w:p>
    <w:p w:rsidR="002F049B" w:rsidRDefault="002F049B" w:rsidP="002F049B">
      <w:pPr>
        <w:spacing w:line="200" w:lineRule="exact"/>
      </w:pPr>
    </w:p>
    <w:p w:rsidR="002F049B" w:rsidRDefault="002F049B" w:rsidP="002F049B">
      <w:pPr>
        <w:spacing w:line="200" w:lineRule="exact"/>
      </w:pPr>
    </w:p>
    <w:p w:rsidR="002F049B" w:rsidRDefault="002F049B" w:rsidP="002F049B">
      <w:pPr>
        <w:spacing w:line="200" w:lineRule="exact"/>
      </w:pPr>
    </w:p>
    <w:p w:rsidR="002F049B" w:rsidRDefault="002F049B" w:rsidP="002F049B">
      <w:pPr>
        <w:ind w:left="340"/>
        <w:rPr>
          <w:sz w:val="28"/>
          <w:szCs w:val="28"/>
        </w:rPr>
      </w:pPr>
      <w:r>
        <w:rPr>
          <w:b/>
          <w:spacing w:val="1"/>
          <w:sz w:val="28"/>
          <w:szCs w:val="28"/>
        </w:rPr>
        <w:t>2</w:t>
      </w:r>
      <w:r>
        <w:rPr>
          <w:b/>
          <w:sz w:val="28"/>
          <w:szCs w:val="28"/>
        </w:rPr>
        <w:t>.1</w:t>
      </w:r>
      <w:r>
        <w:rPr>
          <w:b/>
          <w:spacing w:val="-2"/>
          <w:sz w:val="28"/>
          <w:szCs w:val="28"/>
        </w:rPr>
        <w:t xml:space="preserve"> </w:t>
      </w:r>
      <w:r>
        <w:rPr>
          <w:b/>
          <w:sz w:val="28"/>
          <w:szCs w:val="28"/>
        </w:rPr>
        <w:t>E</w:t>
      </w:r>
      <w:r>
        <w:rPr>
          <w:b/>
          <w:spacing w:val="1"/>
          <w:sz w:val="28"/>
          <w:szCs w:val="28"/>
        </w:rPr>
        <w:t>x</w:t>
      </w:r>
      <w:r>
        <w:rPr>
          <w:b/>
          <w:spacing w:val="-1"/>
          <w:sz w:val="28"/>
          <w:szCs w:val="28"/>
        </w:rPr>
        <w:t>i</w:t>
      </w:r>
      <w:r>
        <w:rPr>
          <w:b/>
          <w:spacing w:val="1"/>
          <w:sz w:val="28"/>
          <w:szCs w:val="28"/>
        </w:rPr>
        <w:t>s</w:t>
      </w:r>
      <w:r>
        <w:rPr>
          <w:b/>
          <w:spacing w:val="-2"/>
          <w:sz w:val="28"/>
          <w:szCs w:val="28"/>
        </w:rPr>
        <w:t>t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3"/>
          <w:sz w:val="28"/>
          <w:szCs w:val="28"/>
        </w:rPr>
        <w:t>n</w:t>
      </w:r>
      <w:r>
        <w:rPr>
          <w:b/>
          <w:sz w:val="28"/>
          <w:szCs w:val="28"/>
        </w:rPr>
        <w:t>g</w:t>
      </w:r>
      <w:r>
        <w:rPr>
          <w:b/>
          <w:spacing w:val="1"/>
          <w:sz w:val="28"/>
          <w:szCs w:val="28"/>
        </w:rPr>
        <w:t xml:space="preserve"> P</w:t>
      </w:r>
      <w:r>
        <w:rPr>
          <w:b/>
          <w:spacing w:val="-2"/>
          <w:sz w:val="28"/>
          <w:szCs w:val="28"/>
        </w:rPr>
        <w:t>r</w:t>
      </w:r>
      <w:r>
        <w:rPr>
          <w:b/>
          <w:spacing w:val="1"/>
          <w:sz w:val="28"/>
          <w:szCs w:val="28"/>
        </w:rPr>
        <w:t>o</w:t>
      </w:r>
      <w:r>
        <w:rPr>
          <w:b/>
          <w:spacing w:val="-3"/>
          <w:sz w:val="28"/>
          <w:szCs w:val="28"/>
        </w:rPr>
        <w:t>b</w:t>
      </w:r>
      <w:r>
        <w:rPr>
          <w:b/>
          <w:spacing w:val="1"/>
          <w:sz w:val="28"/>
          <w:szCs w:val="28"/>
        </w:rPr>
        <w:t>l</w:t>
      </w:r>
      <w:r>
        <w:rPr>
          <w:b/>
          <w:sz w:val="28"/>
          <w:szCs w:val="28"/>
        </w:rPr>
        <w:t>em</w:t>
      </w:r>
    </w:p>
    <w:p w:rsidR="002F049B" w:rsidRDefault="002F049B" w:rsidP="002F049B">
      <w:pPr>
        <w:spacing w:before="9" w:line="140" w:lineRule="exact"/>
        <w:rPr>
          <w:sz w:val="15"/>
          <w:szCs w:val="15"/>
        </w:rPr>
      </w:pPr>
    </w:p>
    <w:p w:rsidR="002F049B" w:rsidRDefault="002F049B" w:rsidP="002F049B">
      <w:pPr>
        <w:spacing w:line="360" w:lineRule="auto"/>
        <w:ind w:left="760" w:right="90"/>
        <w:rPr>
          <w:sz w:val="24"/>
          <w:szCs w:val="24"/>
        </w:rPr>
      </w:pP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 xml:space="preserve">y </w:t>
      </w:r>
      <w:proofErr w:type="spellStart"/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tbot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lo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d with a </w:t>
      </w:r>
      <w:r>
        <w:rPr>
          <w:spacing w:val="-1"/>
          <w:sz w:val="24"/>
          <w:szCs w:val="24"/>
        </w:rPr>
        <w:t>c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in set of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qu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ons th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 more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if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nd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lse flo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, the qu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 or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 input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whi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 l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 out of the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ope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f the</w:t>
      </w:r>
      <w:r>
        <w:rPr>
          <w:spacing w:val="-1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>b</w:t>
      </w:r>
      <w:r>
        <w:rPr>
          <w:sz w:val="24"/>
          <w:szCs w:val="24"/>
        </w:rPr>
        <w:t>ot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s not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nsw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d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nd 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ther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ssage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ke</w:t>
      </w:r>
      <w:r>
        <w:rPr>
          <w:spacing w:val="-1"/>
          <w:sz w:val="24"/>
          <w:szCs w:val="24"/>
        </w:rPr>
        <w:t xml:space="preserve"> “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y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in 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ft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r>
        <w:rPr>
          <w:spacing w:val="-1"/>
          <w:sz w:val="24"/>
          <w:szCs w:val="24"/>
        </w:rPr>
        <w:t>re</w:t>
      </w:r>
      <w:r>
        <w:rPr>
          <w:sz w:val="24"/>
          <w:szCs w:val="24"/>
        </w:rPr>
        <w:t>ph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sing” &amp;  </w:t>
      </w:r>
      <w:r>
        <w:rPr>
          <w:spacing w:val="1"/>
          <w:sz w:val="24"/>
          <w:szCs w:val="24"/>
        </w:rPr>
        <w:t>“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 xml:space="preserve"> a</w:t>
      </w:r>
      <w:r>
        <w:rPr>
          <w:sz w:val="24"/>
          <w:szCs w:val="24"/>
        </w:rPr>
        <w:t>m unable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to und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nd,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le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>h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”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disp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it dir</w:t>
      </w:r>
      <w:r>
        <w:rPr>
          <w:spacing w:val="-1"/>
          <w:sz w:val="24"/>
          <w:szCs w:val="24"/>
        </w:rPr>
        <w:t>ec</w:t>
      </w:r>
      <w:r>
        <w:rPr>
          <w:sz w:val="24"/>
          <w:szCs w:val="24"/>
        </w:rPr>
        <w:t>ts the us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 to the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to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 or the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ntative but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f</w:t>
      </w:r>
      <w:r>
        <w:rPr>
          <w:spacing w:val="-1"/>
          <w:sz w:val="24"/>
          <w:szCs w:val="24"/>
        </w:rPr>
        <w:t>f</w:t>
      </w:r>
      <w:r>
        <w:rPr>
          <w:spacing w:val="3"/>
          <w:sz w:val="24"/>
          <w:szCs w:val="24"/>
        </w:rPr>
        <w:t>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ient </w:t>
      </w:r>
      <w:proofErr w:type="spellStart"/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tbot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shou</w:t>
      </w:r>
      <w:r>
        <w:rPr>
          <w:spacing w:val="3"/>
          <w:sz w:val="24"/>
          <w:szCs w:val="24"/>
        </w:rPr>
        <w:t>l</w:t>
      </w:r>
      <w:r>
        <w:rPr>
          <w:sz w:val="24"/>
          <w:szCs w:val="24"/>
        </w:rPr>
        <w:t>d 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du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>h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tr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>fic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eac</w:t>
      </w:r>
      <w:r>
        <w:rPr>
          <w:spacing w:val="2"/>
          <w:sz w:val="24"/>
          <w:szCs w:val="24"/>
        </w:rPr>
        <w:t>h</w:t>
      </w:r>
      <w:r>
        <w:rPr>
          <w:sz w:val="24"/>
          <w:szCs w:val="24"/>
        </w:rPr>
        <w:t xml:space="preserve">ing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 the 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pr</w:t>
      </w:r>
      <w:r>
        <w:rPr>
          <w:spacing w:val="-2"/>
          <w:sz w:val="24"/>
          <w:szCs w:val="24"/>
        </w:rPr>
        <w:t>e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ntatives, So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o </w:t>
      </w:r>
      <w:r>
        <w:rPr>
          <w:spacing w:val="-1"/>
          <w:sz w:val="24"/>
          <w:szCs w:val="24"/>
        </w:rPr>
        <w:t>ac</w:t>
      </w:r>
      <w:r>
        <w:rPr>
          <w:spacing w:val="2"/>
          <w:sz w:val="24"/>
          <w:szCs w:val="24"/>
        </w:rPr>
        <w:t>h</w:t>
      </w:r>
      <w:r>
        <w:rPr>
          <w:sz w:val="24"/>
          <w:szCs w:val="24"/>
        </w:rPr>
        <w:t>ieve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th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 we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include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S</w:t>
      </w:r>
      <w:r>
        <w:rPr>
          <w:sz w:val="24"/>
          <w:szCs w:val="24"/>
        </w:rPr>
        <w:t>ma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t </w:t>
      </w:r>
      <w:proofErr w:type="spellStart"/>
      <w:r>
        <w:rPr>
          <w:sz w:val="24"/>
          <w:szCs w:val="24"/>
        </w:rPr>
        <w:t>ch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tbot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so th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 c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nsw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 the qu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 of the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usto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r.</w:t>
      </w:r>
    </w:p>
    <w:p w:rsidR="002F049B" w:rsidRDefault="002F049B" w:rsidP="002F049B">
      <w:pPr>
        <w:spacing w:line="200" w:lineRule="exact"/>
      </w:pPr>
    </w:p>
    <w:p w:rsidR="002F049B" w:rsidRDefault="002F049B" w:rsidP="002F049B">
      <w:pPr>
        <w:spacing w:line="220" w:lineRule="exact"/>
        <w:rPr>
          <w:sz w:val="22"/>
          <w:szCs w:val="22"/>
        </w:rPr>
      </w:pPr>
    </w:p>
    <w:p w:rsidR="002F049B" w:rsidRDefault="002F049B" w:rsidP="002F049B">
      <w:pPr>
        <w:ind w:left="340"/>
        <w:rPr>
          <w:sz w:val="28"/>
          <w:szCs w:val="28"/>
        </w:rPr>
      </w:pPr>
      <w:r>
        <w:rPr>
          <w:b/>
          <w:spacing w:val="1"/>
          <w:sz w:val="28"/>
          <w:szCs w:val="28"/>
        </w:rPr>
        <w:t>2</w:t>
      </w:r>
      <w:r>
        <w:rPr>
          <w:b/>
          <w:sz w:val="28"/>
          <w:szCs w:val="28"/>
        </w:rPr>
        <w:t>.2</w:t>
      </w:r>
      <w:r>
        <w:rPr>
          <w:b/>
          <w:spacing w:val="-2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P</w:t>
      </w:r>
      <w:r>
        <w:rPr>
          <w:b/>
          <w:spacing w:val="-2"/>
          <w:sz w:val="28"/>
          <w:szCs w:val="28"/>
        </w:rPr>
        <w:t>r</w:t>
      </w:r>
      <w:r>
        <w:rPr>
          <w:b/>
          <w:spacing w:val="1"/>
          <w:sz w:val="28"/>
          <w:szCs w:val="28"/>
        </w:rPr>
        <w:t>o</w:t>
      </w:r>
      <w:r>
        <w:rPr>
          <w:b/>
          <w:sz w:val="28"/>
          <w:szCs w:val="28"/>
        </w:rPr>
        <w:t>p</w:t>
      </w:r>
      <w:r>
        <w:rPr>
          <w:b/>
          <w:spacing w:val="-1"/>
          <w:sz w:val="28"/>
          <w:szCs w:val="28"/>
        </w:rPr>
        <w:t>o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ed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pacing w:val="-3"/>
          <w:sz w:val="28"/>
          <w:szCs w:val="28"/>
        </w:rPr>
        <w:t>S</w:t>
      </w:r>
      <w:r>
        <w:rPr>
          <w:b/>
          <w:spacing w:val="1"/>
          <w:sz w:val="28"/>
          <w:szCs w:val="28"/>
        </w:rPr>
        <w:t>o</w:t>
      </w:r>
      <w:r>
        <w:rPr>
          <w:b/>
          <w:spacing w:val="-1"/>
          <w:sz w:val="28"/>
          <w:szCs w:val="28"/>
        </w:rPr>
        <w:t>l</w:t>
      </w:r>
      <w:r>
        <w:rPr>
          <w:b/>
          <w:sz w:val="28"/>
          <w:szCs w:val="28"/>
        </w:rPr>
        <w:t>ut</w:t>
      </w:r>
      <w:r>
        <w:rPr>
          <w:b/>
          <w:spacing w:val="-1"/>
          <w:sz w:val="28"/>
          <w:szCs w:val="28"/>
        </w:rPr>
        <w:t>i</w:t>
      </w:r>
      <w:r>
        <w:rPr>
          <w:b/>
          <w:spacing w:val="2"/>
          <w:sz w:val="28"/>
          <w:szCs w:val="28"/>
        </w:rPr>
        <w:t>o</w:t>
      </w:r>
      <w:r>
        <w:rPr>
          <w:b/>
          <w:sz w:val="28"/>
          <w:szCs w:val="28"/>
        </w:rPr>
        <w:t>n</w:t>
      </w:r>
    </w:p>
    <w:p w:rsidR="002F049B" w:rsidRDefault="002F049B" w:rsidP="002F049B">
      <w:pPr>
        <w:spacing w:before="2" w:line="160" w:lineRule="exact"/>
        <w:rPr>
          <w:sz w:val="16"/>
          <w:szCs w:val="16"/>
        </w:rPr>
      </w:pPr>
    </w:p>
    <w:p w:rsidR="002D1399" w:rsidRPr="006333C7" w:rsidRDefault="002F049B" w:rsidP="002F049B">
      <w:pPr>
        <w:spacing w:before="3" w:line="360" w:lineRule="auto"/>
        <w:ind w:left="720"/>
        <w:rPr>
          <w:sz w:val="22"/>
          <w:szCs w:val="22"/>
        </w:rPr>
      </w:pP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or the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bov</w:t>
      </w:r>
      <w:r>
        <w:rPr>
          <w:spacing w:val="-1"/>
          <w:sz w:val="24"/>
          <w:szCs w:val="24"/>
        </w:rPr>
        <w:t>e-</w:t>
      </w:r>
      <w:r>
        <w:rPr>
          <w:sz w:val="24"/>
          <w:szCs w:val="24"/>
        </w:rPr>
        <w:t>mentioned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1"/>
          <w:sz w:val="24"/>
          <w:szCs w:val="24"/>
        </w:rPr>
        <w:t>b</w:t>
      </w:r>
      <w:r>
        <w:rPr>
          <w:sz w:val="24"/>
          <w:szCs w:val="24"/>
        </w:rPr>
        <w:t>lem, we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to put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virtu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 ag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nt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 </w:t>
      </w:r>
      <w:proofErr w:type="spellStart"/>
      <w:r>
        <w:rPr>
          <w:spacing w:val="-1"/>
          <w:sz w:val="24"/>
          <w:szCs w:val="24"/>
        </w:rPr>
        <w:t>c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tbot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so it 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und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 the qu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 t</w:t>
      </w:r>
      <w:r>
        <w:rPr>
          <w:spacing w:val="3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post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 by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usto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s. The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virtu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 ag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 shou</w:t>
      </w:r>
      <w:r>
        <w:rPr>
          <w:spacing w:val="3"/>
          <w:sz w:val="24"/>
          <w:szCs w:val="24"/>
        </w:rPr>
        <w:t>l</w:t>
      </w:r>
      <w:r>
        <w:rPr>
          <w:sz w:val="24"/>
          <w:szCs w:val="24"/>
        </w:rPr>
        <w:t>d be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ined f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om some insight bas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d on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ompany b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>g</w:t>
      </w:r>
      <w:r>
        <w:rPr>
          <w:sz w:val="24"/>
          <w:szCs w:val="24"/>
        </w:rPr>
        <w:t>roun</w:t>
      </w:r>
      <w:r>
        <w:rPr>
          <w:spacing w:val="1"/>
          <w:sz w:val="24"/>
          <w:szCs w:val="24"/>
        </w:rPr>
        <w:t>d</w:t>
      </w:r>
      <w:r>
        <w:rPr>
          <w:sz w:val="24"/>
          <w:szCs w:val="24"/>
        </w:rPr>
        <w:t>s, wo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king hours, store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>o</w:t>
      </w:r>
      <w:r>
        <w:rPr>
          <w:spacing w:val="-1"/>
          <w:sz w:val="24"/>
          <w:szCs w:val="24"/>
        </w:rPr>
        <w:t>c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ons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 prod</w:t>
      </w:r>
      <w:r>
        <w:rPr>
          <w:spacing w:val="-1"/>
          <w:sz w:val="24"/>
          <w:szCs w:val="24"/>
        </w:rPr>
        <w:t>uc</w:t>
      </w:r>
      <w:r>
        <w:rPr>
          <w:sz w:val="24"/>
          <w:szCs w:val="24"/>
        </w:rPr>
        <w:t>t 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 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mat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 xml:space="preserve">on.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 th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 proj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us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Wa</w:t>
      </w:r>
      <w:r>
        <w:rPr>
          <w:sz w:val="24"/>
          <w:szCs w:val="24"/>
        </w:rPr>
        <w:t>tson Dis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ov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ry to </w:t>
      </w:r>
      <w:r>
        <w:rPr>
          <w:spacing w:val="-1"/>
          <w:sz w:val="24"/>
          <w:szCs w:val="24"/>
        </w:rPr>
        <w:t>ac</w:t>
      </w:r>
      <w:r>
        <w:rPr>
          <w:spacing w:val="2"/>
          <w:sz w:val="24"/>
          <w:szCs w:val="24"/>
        </w:rPr>
        <w:t>h</w:t>
      </w:r>
      <w:r>
        <w:rPr>
          <w:sz w:val="24"/>
          <w:szCs w:val="24"/>
        </w:rPr>
        <w:t>ieve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the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bove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solut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on.</w:t>
      </w:r>
      <w:r w:rsidR="006333C7" w:rsidRPr="006333C7">
        <w:rPr>
          <w:w w:val="111"/>
          <w:sz w:val="22"/>
          <w:szCs w:val="22"/>
        </w:rPr>
        <w:t>3</w:t>
      </w:r>
      <w:r w:rsidR="006333C7" w:rsidRPr="006333C7">
        <w:rPr>
          <w:w w:val="110"/>
          <w:sz w:val="22"/>
          <w:szCs w:val="22"/>
        </w:rPr>
        <w:t>.</w:t>
      </w:r>
      <w:r w:rsidR="006333C7" w:rsidRPr="006333C7">
        <w:rPr>
          <w:spacing w:val="-2"/>
          <w:sz w:val="22"/>
          <w:szCs w:val="22"/>
        </w:rPr>
        <w:t>T</w:t>
      </w:r>
      <w:r w:rsidR="006333C7" w:rsidRPr="006333C7">
        <w:rPr>
          <w:sz w:val="22"/>
          <w:szCs w:val="22"/>
        </w:rPr>
        <w:t>H</w:t>
      </w:r>
      <w:r w:rsidR="006333C7" w:rsidRPr="006333C7">
        <w:rPr>
          <w:spacing w:val="-1"/>
          <w:w w:val="109"/>
          <w:sz w:val="22"/>
          <w:szCs w:val="22"/>
        </w:rPr>
        <w:t>E</w:t>
      </w:r>
      <w:r w:rsidR="006333C7" w:rsidRPr="006333C7">
        <w:rPr>
          <w:spacing w:val="3"/>
          <w:w w:val="107"/>
          <w:sz w:val="22"/>
          <w:szCs w:val="22"/>
        </w:rPr>
        <w:t>O</w:t>
      </w:r>
      <w:r w:rsidR="006333C7" w:rsidRPr="006333C7">
        <w:rPr>
          <w:spacing w:val="-3"/>
          <w:w w:val="108"/>
          <w:sz w:val="22"/>
          <w:szCs w:val="22"/>
        </w:rPr>
        <w:t>R</w:t>
      </w:r>
      <w:r w:rsidR="006333C7" w:rsidRPr="006333C7">
        <w:rPr>
          <w:spacing w:val="3"/>
          <w:w w:val="83"/>
          <w:sz w:val="22"/>
          <w:szCs w:val="22"/>
        </w:rPr>
        <w:t>I</w:t>
      </w:r>
      <w:r w:rsidR="006333C7" w:rsidRPr="006333C7">
        <w:rPr>
          <w:spacing w:val="-2"/>
          <w:sz w:val="22"/>
          <w:szCs w:val="22"/>
        </w:rPr>
        <w:t>T</w:t>
      </w:r>
      <w:r w:rsidR="006333C7" w:rsidRPr="006333C7">
        <w:rPr>
          <w:w w:val="83"/>
          <w:sz w:val="22"/>
          <w:szCs w:val="22"/>
        </w:rPr>
        <w:t>I</w:t>
      </w:r>
      <w:r w:rsidR="006333C7" w:rsidRPr="006333C7">
        <w:rPr>
          <w:spacing w:val="4"/>
          <w:w w:val="108"/>
          <w:sz w:val="22"/>
          <w:szCs w:val="22"/>
        </w:rPr>
        <w:t>C</w:t>
      </w:r>
      <w:r w:rsidR="006333C7" w:rsidRPr="006333C7">
        <w:rPr>
          <w:spacing w:val="-5"/>
          <w:sz w:val="22"/>
          <w:szCs w:val="22"/>
        </w:rPr>
        <w:t>A</w:t>
      </w:r>
      <w:r w:rsidR="006333C7" w:rsidRPr="006333C7">
        <w:rPr>
          <w:sz w:val="22"/>
          <w:szCs w:val="22"/>
        </w:rPr>
        <w:t>L</w:t>
      </w:r>
      <w:r w:rsidR="006333C7" w:rsidRPr="006333C7">
        <w:rPr>
          <w:spacing w:val="9"/>
          <w:sz w:val="22"/>
          <w:szCs w:val="22"/>
        </w:rPr>
        <w:t xml:space="preserve"> </w:t>
      </w:r>
      <w:r w:rsidR="006333C7" w:rsidRPr="006333C7">
        <w:rPr>
          <w:spacing w:val="-5"/>
          <w:sz w:val="22"/>
          <w:szCs w:val="22"/>
        </w:rPr>
        <w:t>A</w:t>
      </w:r>
      <w:r w:rsidR="006333C7" w:rsidRPr="006333C7">
        <w:rPr>
          <w:spacing w:val="4"/>
          <w:sz w:val="22"/>
          <w:szCs w:val="22"/>
        </w:rPr>
        <w:t>N</w:t>
      </w:r>
      <w:r w:rsidR="006333C7" w:rsidRPr="006333C7">
        <w:rPr>
          <w:spacing w:val="-5"/>
          <w:sz w:val="22"/>
          <w:szCs w:val="22"/>
        </w:rPr>
        <w:t>A</w:t>
      </w:r>
      <w:r w:rsidR="006333C7" w:rsidRPr="006333C7">
        <w:rPr>
          <w:spacing w:val="4"/>
          <w:sz w:val="22"/>
          <w:szCs w:val="22"/>
        </w:rPr>
        <w:t>L</w:t>
      </w:r>
      <w:r w:rsidR="006333C7" w:rsidRPr="006333C7">
        <w:rPr>
          <w:spacing w:val="-1"/>
          <w:w w:val="92"/>
          <w:sz w:val="22"/>
          <w:szCs w:val="22"/>
        </w:rPr>
        <w:t>Y</w:t>
      </w:r>
      <w:r w:rsidR="006333C7" w:rsidRPr="006333C7">
        <w:rPr>
          <w:w w:val="119"/>
          <w:sz w:val="22"/>
          <w:szCs w:val="22"/>
        </w:rPr>
        <w:t>S</w:t>
      </w:r>
      <w:r w:rsidR="006333C7" w:rsidRPr="006333C7">
        <w:rPr>
          <w:w w:val="83"/>
          <w:sz w:val="22"/>
          <w:szCs w:val="22"/>
        </w:rPr>
        <w:t>I</w:t>
      </w:r>
      <w:r w:rsidR="006333C7" w:rsidRPr="006333C7">
        <w:rPr>
          <w:w w:val="119"/>
          <w:sz w:val="22"/>
          <w:szCs w:val="22"/>
        </w:rPr>
        <w:t>S</w:t>
      </w:r>
    </w:p>
    <w:p w:rsidR="002D1399" w:rsidRPr="006333C7" w:rsidRDefault="002D1399">
      <w:pPr>
        <w:spacing w:line="180" w:lineRule="exact"/>
        <w:rPr>
          <w:sz w:val="19"/>
          <w:szCs w:val="19"/>
        </w:rPr>
      </w:pPr>
    </w:p>
    <w:p w:rsidR="002D1399" w:rsidRDefault="002D1399">
      <w:pPr>
        <w:spacing w:line="200" w:lineRule="exact"/>
      </w:pPr>
    </w:p>
    <w:p w:rsidR="002F049B" w:rsidRDefault="002F049B">
      <w:pPr>
        <w:spacing w:line="200" w:lineRule="exact"/>
      </w:pPr>
    </w:p>
    <w:p w:rsidR="002F049B" w:rsidRDefault="002F049B">
      <w:pPr>
        <w:spacing w:line="200" w:lineRule="exact"/>
      </w:pPr>
    </w:p>
    <w:p w:rsidR="002F049B" w:rsidRDefault="002F049B">
      <w:pPr>
        <w:spacing w:line="200" w:lineRule="exact"/>
      </w:pPr>
    </w:p>
    <w:p w:rsidR="002F049B" w:rsidRDefault="002F049B">
      <w:pPr>
        <w:spacing w:line="200" w:lineRule="exact"/>
      </w:pPr>
    </w:p>
    <w:p w:rsidR="002F049B" w:rsidRDefault="002F049B">
      <w:pPr>
        <w:spacing w:line="200" w:lineRule="exact"/>
      </w:pPr>
    </w:p>
    <w:p w:rsidR="002F049B" w:rsidRDefault="002F049B">
      <w:pPr>
        <w:spacing w:line="200" w:lineRule="exact"/>
      </w:pPr>
    </w:p>
    <w:p w:rsidR="002F049B" w:rsidRDefault="002F049B">
      <w:pPr>
        <w:spacing w:line="200" w:lineRule="exact"/>
      </w:pPr>
    </w:p>
    <w:p w:rsidR="002F049B" w:rsidRDefault="002F049B">
      <w:pPr>
        <w:spacing w:line="200" w:lineRule="exact"/>
      </w:pPr>
    </w:p>
    <w:p w:rsidR="002F049B" w:rsidRDefault="002F049B">
      <w:pPr>
        <w:spacing w:line="200" w:lineRule="exact"/>
      </w:pPr>
    </w:p>
    <w:p w:rsidR="002F049B" w:rsidRDefault="002F049B">
      <w:pPr>
        <w:spacing w:line="200" w:lineRule="exact"/>
      </w:pPr>
    </w:p>
    <w:p w:rsidR="002F049B" w:rsidRDefault="002F049B">
      <w:pPr>
        <w:spacing w:line="200" w:lineRule="exact"/>
      </w:pPr>
    </w:p>
    <w:p w:rsidR="002F049B" w:rsidRDefault="002F049B">
      <w:pPr>
        <w:spacing w:line="200" w:lineRule="exact"/>
      </w:pPr>
    </w:p>
    <w:p w:rsidR="002F049B" w:rsidRDefault="002F049B">
      <w:pPr>
        <w:spacing w:line="200" w:lineRule="exact"/>
      </w:pPr>
    </w:p>
    <w:p w:rsidR="002F049B" w:rsidRDefault="002F049B">
      <w:pPr>
        <w:spacing w:line="200" w:lineRule="exact"/>
      </w:pPr>
    </w:p>
    <w:p w:rsidR="002F049B" w:rsidRDefault="002F049B">
      <w:pPr>
        <w:spacing w:line="200" w:lineRule="exact"/>
      </w:pPr>
    </w:p>
    <w:p w:rsidR="002F049B" w:rsidRDefault="002F049B">
      <w:pPr>
        <w:spacing w:line="200" w:lineRule="exact"/>
      </w:pPr>
    </w:p>
    <w:p w:rsidR="002F049B" w:rsidRDefault="002F049B">
      <w:pPr>
        <w:spacing w:line="200" w:lineRule="exact"/>
      </w:pPr>
    </w:p>
    <w:p w:rsidR="002F049B" w:rsidRDefault="002F049B">
      <w:pPr>
        <w:spacing w:line="200" w:lineRule="exact"/>
      </w:pPr>
    </w:p>
    <w:p w:rsidR="002F049B" w:rsidRDefault="002F049B">
      <w:pPr>
        <w:spacing w:line="200" w:lineRule="exact"/>
      </w:pPr>
    </w:p>
    <w:p w:rsidR="002F049B" w:rsidRDefault="002F049B">
      <w:pPr>
        <w:spacing w:line="200" w:lineRule="exact"/>
      </w:pPr>
    </w:p>
    <w:p w:rsidR="002F049B" w:rsidRDefault="002F049B">
      <w:pPr>
        <w:spacing w:line="200" w:lineRule="exact"/>
      </w:pPr>
    </w:p>
    <w:p w:rsidR="002F049B" w:rsidRDefault="002F049B">
      <w:pPr>
        <w:spacing w:line="200" w:lineRule="exact"/>
      </w:pPr>
    </w:p>
    <w:p w:rsidR="002F049B" w:rsidRDefault="002F049B">
      <w:pPr>
        <w:spacing w:line="200" w:lineRule="exact"/>
      </w:pPr>
    </w:p>
    <w:p w:rsidR="002F049B" w:rsidRDefault="002F049B">
      <w:pPr>
        <w:spacing w:line="200" w:lineRule="exact"/>
      </w:pPr>
    </w:p>
    <w:p w:rsidR="002F049B" w:rsidRDefault="002F049B">
      <w:pPr>
        <w:spacing w:line="200" w:lineRule="exact"/>
      </w:pPr>
    </w:p>
    <w:p w:rsidR="002F049B" w:rsidRDefault="002F049B">
      <w:pPr>
        <w:spacing w:line="200" w:lineRule="exact"/>
      </w:pPr>
    </w:p>
    <w:p w:rsidR="002F049B" w:rsidRDefault="002F049B">
      <w:pPr>
        <w:spacing w:line="200" w:lineRule="exact"/>
      </w:pPr>
    </w:p>
    <w:p w:rsidR="002F049B" w:rsidRDefault="002F049B">
      <w:pPr>
        <w:spacing w:line="200" w:lineRule="exact"/>
      </w:pPr>
    </w:p>
    <w:p w:rsidR="002F049B" w:rsidRPr="006333C7" w:rsidRDefault="002F049B">
      <w:pPr>
        <w:spacing w:line="200" w:lineRule="exact"/>
      </w:pPr>
    </w:p>
    <w:p w:rsidR="002F049B" w:rsidRDefault="002F049B" w:rsidP="002F049B">
      <w:pPr>
        <w:spacing w:before="61"/>
        <w:ind w:left="3059"/>
        <w:rPr>
          <w:sz w:val="32"/>
          <w:szCs w:val="32"/>
        </w:rPr>
      </w:pPr>
      <w:r>
        <w:rPr>
          <w:b/>
          <w:sz w:val="36"/>
          <w:szCs w:val="36"/>
        </w:rPr>
        <w:lastRenderedPageBreak/>
        <w:t xml:space="preserve">3. </w:t>
      </w:r>
      <w:r>
        <w:rPr>
          <w:b/>
          <w:sz w:val="32"/>
          <w:szCs w:val="32"/>
        </w:rPr>
        <w:t>The</w:t>
      </w:r>
      <w:r>
        <w:rPr>
          <w:b/>
          <w:spacing w:val="2"/>
          <w:sz w:val="32"/>
          <w:szCs w:val="32"/>
        </w:rPr>
        <w:t>o</w:t>
      </w:r>
      <w:r>
        <w:rPr>
          <w:b/>
          <w:sz w:val="32"/>
          <w:szCs w:val="32"/>
        </w:rPr>
        <w:t>reti</w:t>
      </w:r>
      <w:r>
        <w:rPr>
          <w:b/>
          <w:spacing w:val="-1"/>
          <w:sz w:val="32"/>
          <w:szCs w:val="32"/>
        </w:rPr>
        <w:t>c</w:t>
      </w:r>
      <w:r>
        <w:rPr>
          <w:b/>
          <w:spacing w:val="1"/>
          <w:sz w:val="32"/>
          <w:szCs w:val="32"/>
        </w:rPr>
        <w:t>a</w:t>
      </w:r>
      <w:r>
        <w:rPr>
          <w:b/>
          <w:sz w:val="32"/>
          <w:szCs w:val="32"/>
        </w:rPr>
        <w:t>l</w:t>
      </w:r>
      <w:r>
        <w:rPr>
          <w:b/>
          <w:spacing w:val="-15"/>
          <w:sz w:val="32"/>
          <w:szCs w:val="32"/>
        </w:rPr>
        <w:t xml:space="preserve"> </w:t>
      </w:r>
      <w:r>
        <w:rPr>
          <w:b/>
          <w:sz w:val="32"/>
          <w:szCs w:val="32"/>
        </w:rPr>
        <w:t>Ana</w:t>
      </w:r>
      <w:r>
        <w:rPr>
          <w:b/>
          <w:spacing w:val="3"/>
          <w:sz w:val="32"/>
          <w:szCs w:val="32"/>
        </w:rPr>
        <w:t>l</w:t>
      </w:r>
      <w:r>
        <w:rPr>
          <w:b/>
          <w:spacing w:val="1"/>
          <w:sz w:val="32"/>
          <w:szCs w:val="32"/>
        </w:rPr>
        <w:t>y</w:t>
      </w:r>
      <w:r>
        <w:rPr>
          <w:b/>
          <w:sz w:val="32"/>
          <w:szCs w:val="32"/>
        </w:rPr>
        <w:t>sis</w:t>
      </w:r>
    </w:p>
    <w:p w:rsidR="002F049B" w:rsidRDefault="002F049B" w:rsidP="002F049B">
      <w:pPr>
        <w:spacing w:before="6" w:line="120" w:lineRule="exact"/>
        <w:rPr>
          <w:sz w:val="12"/>
          <w:szCs w:val="12"/>
        </w:rPr>
      </w:pPr>
    </w:p>
    <w:p w:rsidR="002F049B" w:rsidRDefault="002F049B" w:rsidP="002F049B">
      <w:pPr>
        <w:spacing w:line="200" w:lineRule="exact"/>
      </w:pPr>
    </w:p>
    <w:p w:rsidR="002F049B" w:rsidRDefault="002F049B" w:rsidP="002F049B">
      <w:pPr>
        <w:spacing w:line="200" w:lineRule="exact"/>
      </w:pPr>
    </w:p>
    <w:p w:rsidR="002F049B" w:rsidRDefault="002F049B" w:rsidP="002F049B">
      <w:pPr>
        <w:spacing w:line="200" w:lineRule="exact"/>
      </w:pPr>
    </w:p>
    <w:p w:rsidR="002F049B" w:rsidRDefault="002F049B" w:rsidP="002F049B">
      <w:pPr>
        <w:ind w:left="380"/>
        <w:rPr>
          <w:sz w:val="28"/>
          <w:szCs w:val="28"/>
        </w:rPr>
      </w:pPr>
      <w:r>
        <w:rPr>
          <w:b/>
          <w:spacing w:val="1"/>
          <w:sz w:val="28"/>
          <w:szCs w:val="28"/>
        </w:rPr>
        <w:t>3</w:t>
      </w:r>
      <w:r>
        <w:rPr>
          <w:b/>
          <w:sz w:val="28"/>
          <w:szCs w:val="28"/>
        </w:rPr>
        <w:t>.1</w:t>
      </w:r>
      <w:r>
        <w:rPr>
          <w:b/>
          <w:spacing w:val="-2"/>
          <w:sz w:val="28"/>
          <w:szCs w:val="28"/>
        </w:rPr>
        <w:t xml:space="preserve"> </w:t>
      </w:r>
      <w:r>
        <w:rPr>
          <w:b/>
          <w:sz w:val="28"/>
          <w:szCs w:val="28"/>
        </w:rPr>
        <w:t>B</w:t>
      </w:r>
      <w:r>
        <w:rPr>
          <w:b/>
          <w:spacing w:val="1"/>
          <w:sz w:val="28"/>
          <w:szCs w:val="28"/>
        </w:rPr>
        <w:t>l</w:t>
      </w:r>
      <w:r>
        <w:rPr>
          <w:b/>
          <w:spacing w:val="-1"/>
          <w:sz w:val="28"/>
          <w:szCs w:val="28"/>
        </w:rPr>
        <w:t>o</w:t>
      </w:r>
      <w:r>
        <w:rPr>
          <w:b/>
          <w:sz w:val="28"/>
          <w:szCs w:val="28"/>
        </w:rPr>
        <w:t>ck</w:t>
      </w:r>
      <w:r>
        <w:rPr>
          <w:b/>
          <w:spacing w:val="-1"/>
          <w:sz w:val="28"/>
          <w:szCs w:val="28"/>
        </w:rPr>
        <w:t>/F</w:t>
      </w:r>
      <w:r>
        <w:rPr>
          <w:b/>
          <w:spacing w:val="1"/>
          <w:sz w:val="28"/>
          <w:szCs w:val="28"/>
        </w:rPr>
        <w:t>lo</w:t>
      </w:r>
      <w:r>
        <w:rPr>
          <w:b/>
          <w:sz w:val="28"/>
          <w:szCs w:val="28"/>
        </w:rPr>
        <w:t>w</w:t>
      </w:r>
      <w:r>
        <w:rPr>
          <w:b/>
          <w:spacing w:val="-4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D</w:t>
      </w:r>
      <w:r>
        <w:rPr>
          <w:b/>
          <w:spacing w:val="-1"/>
          <w:sz w:val="28"/>
          <w:szCs w:val="28"/>
        </w:rPr>
        <w:t>ia</w:t>
      </w:r>
      <w:r>
        <w:rPr>
          <w:b/>
          <w:spacing w:val="1"/>
          <w:sz w:val="28"/>
          <w:szCs w:val="28"/>
        </w:rPr>
        <w:t>g</w:t>
      </w:r>
      <w:r>
        <w:rPr>
          <w:b/>
          <w:sz w:val="28"/>
          <w:szCs w:val="28"/>
        </w:rPr>
        <w:t>r</w:t>
      </w: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>m</w:t>
      </w:r>
    </w:p>
    <w:p w:rsidR="002F049B" w:rsidRDefault="002F049B" w:rsidP="002F049B">
      <w:pPr>
        <w:spacing w:line="200" w:lineRule="exact"/>
      </w:pPr>
    </w:p>
    <w:p w:rsidR="002F049B" w:rsidRDefault="002F049B" w:rsidP="002F049B">
      <w:pPr>
        <w:spacing w:line="200" w:lineRule="exact"/>
      </w:pPr>
    </w:p>
    <w:p w:rsidR="002F049B" w:rsidRDefault="002F049B" w:rsidP="002F049B">
      <w:pPr>
        <w:spacing w:before="4" w:line="240" w:lineRule="exact"/>
        <w:rPr>
          <w:sz w:val="24"/>
          <w:szCs w:val="24"/>
        </w:rPr>
      </w:pPr>
    </w:p>
    <w:p w:rsidR="002F049B" w:rsidRDefault="002F049B" w:rsidP="002F049B">
      <w:pPr>
        <w:ind w:left="800"/>
      </w:pPr>
      <w:r>
        <w:rPr>
          <w:noProof/>
          <w:lang w:val="en-IN" w:eastAsia="en-IN" w:bidi="hi-IN"/>
        </w:rPr>
        <w:drawing>
          <wp:inline distT="0" distB="0" distL="0" distR="0">
            <wp:extent cx="4686300" cy="4819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49B" w:rsidRDefault="002F049B" w:rsidP="002F049B">
      <w:pPr>
        <w:spacing w:line="200" w:lineRule="exact"/>
      </w:pPr>
    </w:p>
    <w:p w:rsidR="002F049B" w:rsidRDefault="002F049B" w:rsidP="002F049B">
      <w:pPr>
        <w:spacing w:line="200" w:lineRule="exact"/>
      </w:pPr>
    </w:p>
    <w:p w:rsidR="002F049B" w:rsidRDefault="002F049B" w:rsidP="002F049B">
      <w:pPr>
        <w:spacing w:before="7" w:line="200" w:lineRule="exact"/>
      </w:pPr>
    </w:p>
    <w:p w:rsidR="002F049B" w:rsidRDefault="002F049B" w:rsidP="002F049B">
      <w:pPr>
        <w:ind w:left="118"/>
        <w:rPr>
          <w:sz w:val="24"/>
          <w:szCs w:val="24"/>
        </w:rPr>
      </w:pPr>
      <w:r>
        <w:rPr>
          <w:rFonts w:ascii="Arial" w:eastAsia="Arial" w:hAnsi="Arial" w:cs="Arial"/>
          <w:sz w:val="22"/>
          <w:szCs w:val="22"/>
        </w:rPr>
        <w:t xml:space="preserve">1. </w:t>
      </w:r>
      <w:r>
        <w:rPr>
          <w:rFonts w:ascii="Arial" w:eastAsia="Arial" w:hAnsi="Arial" w:cs="Arial"/>
          <w:spacing w:val="54"/>
          <w:sz w:val="22"/>
          <w:szCs w:val="22"/>
        </w:rPr>
        <w:t xml:space="preserve"> </w:t>
      </w:r>
      <w:r>
        <w:rPr>
          <w:sz w:val="24"/>
          <w:szCs w:val="24"/>
        </w:rPr>
        <w:t>The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do</w:t>
      </w:r>
      <w:r>
        <w:rPr>
          <w:spacing w:val="1"/>
          <w:sz w:val="24"/>
          <w:szCs w:val="24"/>
        </w:rPr>
        <w:t>c</w:t>
      </w:r>
      <w:r>
        <w:rPr>
          <w:spacing w:val="2"/>
          <w:sz w:val="24"/>
          <w:szCs w:val="24"/>
        </w:rPr>
        <w:t>u</w:t>
      </w:r>
      <w:r>
        <w:rPr>
          <w:spacing w:val="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t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 xml:space="preserve"> a</w:t>
      </w:r>
      <w:r>
        <w:rPr>
          <w:spacing w:val="2"/>
          <w:sz w:val="24"/>
          <w:szCs w:val="24"/>
        </w:rPr>
        <w:t>nn</w:t>
      </w:r>
      <w:r>
        <w:rPr>
          <w:sz w:val="24"/>
          <w:szCs w:val="24"/>
        </w:rPr>
        <w:t>o</w:t>
      </w:r>
      <w:r>
        <w:rPr>
          <w:spacing w:val="3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using</w:t>
      </w:r>
      <w:r>
        <w:rPr>
          <w:spacing w:val="1"/>
          <w:sz w:val="24"/>
          <w:szCs w:val="24"/>
        </w:rPr>
        <w:t xml:space="preserve"> Wa</w:t>
      </w:r>
      <w:r>
        <w:rPr>
          <w:spacing w:val="3"/>
          <w:sz w:val="24"/>
          <w:szCs w:val="24"/>
        </w:rPr>
        <w:t>t</w:t>
      </w:r>
      <w:r>
        <w:rPr>
          <w:spacing w:val="2"/>
          <w:sz w:val="24"/>
          <w:szCs w:val="24"/>
        </w:rPr>
        <w:t>s</w:t>
      </w:r>
      <w:r>
        <w:rPr>
          <w:spacing w:val="5"/>
          <w:sz w:val="24"/>
          <w:szCs w:val="24"/>
        </w:rPr>
        <w:t>o</w:t>
      </w:r>
      <w:r>
        <w:rPr>
          <w:sz w:val="24"/>
          <w:szCs w:val="24"/>
        </w:rPr>
        <w:t>n</w:t>
      </w:r>
      <w:r>
        <w:rPr>
          <w:spacing w:val="6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3"/>
          <w:sz w:val="24"/>
          <w:szCs w:val="24"/>
        </w:rPr>
        <w:t>i</w:t>
      </w:r>
      <w:r>
        <w:rPr>
          <w:spacing w:val="2"/>
          <w:sz w:val="24"/>
          <w:szCs w:val="24"/>
        </w:rPr>
        <w:t>s</w:t>
      </w:r>
      <w:r>
        <w:rPr>
          <w:spacing w:val="1"/>
          <w:sz w:val="24"/>
          <w:szCs w:val="24"/>
        </w:rPr>
        <w:t>c</w:t>
      </w:r>
      <w:r>
        <w:rPr>
          <w:spacing w:val="2"/>
          <w:sz w:val="24"/>
          <w:szCs w:val="24"/>
        </w:rPr>
        <w:t>ov</w:t>
      </w:r>
      <w:r>
        <w:rPr>
          <w:spacing w:val="1"/>
          <w:sz w:val="24"/>
          <w:szCs w:val="24"/>
        </w:rPr>
        <w:t>er</w:t>
      </w:r>
      <w:r>
        <w:rPr>
          <w:sz w:val="24"/>
          <w:szCs w:val="24"/>
        </w:rPr>
        <w:t>y</w:t>
      </w:r>
      <w:r>
        <w:rPr>
          <w:spacing w:val="3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.</w:t>
      </w:r>
    </w:p>
    <w:p w:rsidR="002F049B" w:rsidRDefault="002F049B" w:rsidP="002F049B">
      <w:pPr>
        <w:spacing w:before="13" w:line="220" w:lineRule="exact"/>
        <w:rPr>
          <w:sz w:val="22"/>
          <w:szCs w:val="22"/>
        </w:rPr>
      </w:pPr>
    </w:p>
    <w:p w:rsidR="002F049B" w:rsidRDefault="002F049B" w:rsidP="002F049B">
      <w:pPr>
        <w:spacing w:line="359" w:lineRule="auto"/>
        <w:ind w:left="478" w:right="69" w:hanging="360"/>
        <w:rPr>
          <w:sz w:val="24"/>
          <w:szCs w:val="24"/>
        </w:rPr>
      </w:pPr>
      <w:r>
        <w:rPr>
          <w:rFonts w:ascii="Arial" w:eastAsia="Arial" w:hAnsi="Arial" w:cs="Arial"/>
          <w:sz w:val="22"/>
          <w:szCs w:val="22"/>
        </w:rPr>
        <w:t xml:space="preserve">2. </w:t>
      </w:r>
      <w:r>
        <w:rPr>
          <w:rFonts w:ascii="Arial" w:eastAsia="Arial" w:hAnsi="Arial" w:cs="Arial"/>
          <w:spacing w:val="54"/>
          <w:sz w:val="22"/>
          <w:szCs w:val="22"/>
        </w:rPr>
        <w:t xml:space="preserve"> </w:t>
      </w:r>
      <w:r>
        <w:rPr>
          <w:sz w:val="24"/>
          <w:szCs w:val="24"/>
        </w:rPr>
        <w:t>The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us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 int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ts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with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ac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 via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pp </w:t>
      </w:r>
      <w:r>
        <w:rPr>
          <w:spacing w:val="2"/>
          <w:sz w:val="24"/>
          <w:szCs w:val="24"/>
        </w:rPr>
        <w:t>U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. 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ontend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pp</w:t>
      </w:r>
      <w:r>
        <w:rPr>
          <w:spacing w:val="2"/>
          <w:sz w:val="24"/>
          <w:szCs w:val="24"/>
        </w:rPr>
        <w:t xml:space="preserve"> U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 xml:space="preserve">is a </w:t>
      </w:r>
      <w:proofErr w:type="spellStart"/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tbot</w:t>
      </w:r>
      <w:proofErr w:type="spellEnd"/>
      <w:r>
        <w:rPr>
          <w:sz w:val="24"/>
          <w:szCs w:val="24"/>
        </w:rPr>
        <w:t xml:space="preserve"> that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 the u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 in a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onv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on.</w:t>
      </w:r>
    </w:p>
    <w:p w:rsidR="002F049B" w:rsidRDefault="002F049B" w:rsidP="002F049B">
      <w:pPr>
        <w:spacing w:before="1" w:line="100" w:lineRule="exact"/>
        <w:rPr>
          <w:sz w:val="10"/>
          <w:szCs w:val="10"/>
        </w:rPr>
      </w:pPr>
    </w:p>
    <w:p w:rsidR="002F049B" w:rsidRDefault="002F049B" w:rsidP="002F049B">
      <w:pPr>
        <w:spacing w:line="358" w:lineRule="auto"/>
        <w:ind w:left="478" w:right="651" w:hanging="360"/>
        <w:rPr>
          <w:sz w:val="24"/>
          <w:szCs w:val="24"/>
        </w:rPr>
      </w:pPr>
      <w:r>
        <w:rPr>
          <w:rFonts w:ascii="Arial" w:eastAsia="Arial" w:hAnsi="Arial" w:cs="Arial"/>
          <w:sz w:val="22"/>
          <w:szCs w:val="22"/>
        </w:rPr>
        <w:t xml:space="preserve">3. </w:t>
      </w:r>
      <w:r>
        <w:rPr>
          <w:rFonts w:ascii="Arial" w:eastAsia="Arial" w:hAnsi="Arial" w:cs="Arial"/>
          <w:spacing w:val="54"/>
          <w:sz w:val="22"/>
          <w:szCs w:val="22"/>
        </w:rPr>
        <w:t xml:space="preserve"> </w:t>
      </w:r>
      <w:r>
        <w:rPr>
          <w:sz w:val="24"/>
          <w:szCs w:val="24"/>
        </w:rPr>
        <w:t>Di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log betw</w:t>
      </w:r>
      <w:r>
        <w:rPr>
          <w:spacing w:val="-1"/>
          <w:sz w:val="24"/>
          <w:szCs w:val="24"/>
        </w:rPr>
        <w:t>ee</w:t>
      </w:r>
      <w:r>
        <w:rPr>
          <w:sz w:val="24"/>
          <w:szCs w:val="24"/>
        </w:rPr>
        <w:t>n t</w:t>
      </w:r>
      <w:r>
        <w:rPr>
          <w:spacing w:val="3"/>
          <w:sz w:val="24"/>
          <w:szCs w:val="24"/>
        </w:rPr>
        <w:t>h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us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 b</w:t>
      </w:r>
      <w:r>
        <w:rPr>
          <w:spacing w:val="-1"/>
          <w:sz w:val="24"/>
          <w:szCs w:val="24"/>
        </w:rPr>
        <w:t>ac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 is </w:t>
      </w:r>
      <w:r>
        <w:rPr>
          <w:spacing w:val="-1"/>
          <w:sz w:val="24"/>
          <w:szCs w:val="24"/>
        </w:rPr>
        <w:t>c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ordin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ted using a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tson Ass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stant dialog skil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.</w:t>
      </w:r>
    </w:p>
    <w:p w:rsidR="002F049B" w:rsidRDefault="002F049B" w:rsidP="002F049B">
      <w:pPr>
        <w:spacing w:before="4" w:line="100" w:lineRule="exact"/>
        <w:rPr>
          <w:sz w:val="10"/>
          <w:szCs w:val="10"/>
        </w:rPr>
      </w:pPr>
    </w:p>
    <w:p w:rsidR="002F049B" w:rsidRDefault="002F049B" w:rsidP="002F049B">
      <w:pPr>
        <w:ind w:left="118"/>
        <w:rPr>
          <w:sz w:val="24"/>
          <w:szCs w:val="24"/>
        </w:rPr>
      </w:pPr>
      <w:r>
        <w:rPr>
          <w:rFonts w:ascii="Arial" w:eastAsia="Arial" w:hAnsi="Arial" w:cs="Arial"/>
          <w:sz w:val="22"/>
          <w:szCs w:val="22"/>
        </w:rPr>
        <w:t xml:space="preserve">4. </w:t>
      </w:r>
      <w:r>
        <w:rPr>
          <w:rFonts w:ascii="Arial" w:eastAsia="Arial" w:hAnsi="Arial" w:cs="Arial"/>
          <w:spacing w:val="54"/>
          <w:sz w:val="22"/>
          <w:szCs w:val="22"/>
        </w:rPr>
        <w:t xml:space="preserve"> </w:t>
      </w:r>
      <w:r>
        <w:rPr>
          <w:sz w:val="24"/>
          <w:szCs w:val="24"/>
        </w:rPr>
        <w:t>If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the us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sks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1"/>
          <w:sz w:val="24"/>
          <w:szCs w:val="24"/>
        </w:rPr>
        <w:t>d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 ope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 qu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on, a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>h q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ry is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 to a p</w:t>
      </w:r>
      <w:r>
        <w:rPr>
          <w:spacing w:val="-1"/>
          <w:sz w:val="24"/>
          <w:szCs w:val="24"/>
        </w:rPr>
        <w:t>re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fin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</w:p>
    <w:p w:rsidR="002F049B" w:rsidRDefault="002F049B" w:rsidP="002F049B">
      <w:pPr>
        <w:spacing w:before="4" w:line="120" w:lineRule="exact"/>
        <w:rPr>
          <w:sz w:val="13"/>
          <w:szCs w:val="13"/>
        </w:rPr>
      </w:pPr>
    </w:p>
    <w:p w:rsidR="002F049B" w:rsidRDefault="002F049B" w:rsidP="002F049B">
      <w:pPr>
        <w:ind w:left="478"/>
        <w:rPr>
          <w:sz w:val="24"/>
          <w:szCs w:val="24"/>
        </w:rPr>
      </w:pP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 xml:space="preserve">BM 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 xml:space="preserve">loud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on 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on.</w:t>
      </w:r>
    </w:p>
    <w:p w:rsidR="002F049B" w:rsidRDefault="002F049B" w:rsidP="002F049B">
      <w:pPr>
        <w:spacing w:before="16" w:line="220" w:lineRule="exact"/>
        <w:rPr>
          <w:sz w:val="22"/>
          <w:szCs w:val="22"/>
        </w:rPr>
      </w:pPr>
    </w:p>
    <w:p w:rsidR="002F049B" w:rsidRDefault="002F049B" w:rsidP="002F049B">
      <w:pPr>
        <w:ind w:left="118"/>
        <w:rPr>
          <w:sz w:val="24"/>
          <w:szCs w:val="24"/>
        </w:rPr>
        <w:sectPr w:rsidR="002F049B" w:rsidSect="002F049B">
          <w:type w:val="continuous"/>
          <w:pgSz w:w="12240" w:h="15840"/>
          <w:pgMar w:top="1420" w:right="1260" w:bottom="280" w:left="1680" w:header="720" w:footer="720" w:gutter="0"/>
          <w:cols w:space="720"/>
        </w:sectPr>
      </w:pPr>
      <w:r>
        <w:rPr>
          <w:rFonts w:ascii="Arial" w:eastAsia="Arial" w:hAnsi="Arial" w:cs="Arial"/>
          <w:sz w:val="22"/>
          <w:szCs w:val="22"/>
        </w:rPr>
        <w:t xml:space="preserve">5. </w:t>
      </w:r>
      <w:r>
        <w:rPr>
          <w:rFonts w:ascii="Arial" w:eastAsia="Arial" w:hAnsi="Arial" w:cs="Arial"/>
          <w:spacing w:val="54"/>
          <w:sz w:val="22"/>
          <w:szCs w:val="22"/>
        </w:rPr>
        <w:t xml:space="preserve"> </w:t>
      </w:r>
      <w:r>
        <w:rPr>
          <w:sz w:val="24"/>
          <w:szCs w:val="24"/>
        </w:rPr>
        <w:t>Cloud fun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on 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 will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qu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ry the</w:t>
      </w:r>
      <w:r>
        <w:rPr>
          <w:spacing w:val="-1"/>
          <w:sz w:val="24"/>
          <w:szCs w:val="24"/>
        </w:rPr>
        <w:t xml:space="preserve"> Wa</w:t>
      </w:r>
      <w:r>
        <w:rPr>
          <w:sz w:val="24"/>
          <w:szCs w:val="24"/>
        </w:rPr>
        <w:t>tson Dis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ov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ry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rvi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a</w:t>
      </w:r>
      <w:r>
        <w:rPr>
          <w:sz w:val="24"/>
          <w:szCs w:val="24"/>
        </w:rPr>
        <w:t>nd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 xml:space="preserve">turn </w:t>
      </w: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sul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s.</w:t>
      </w:r>
    </w:p>
    <w:p w:rsidR="002F049B" w:rsidRDefault="002F049B" w:rsidP="002F049B">
      <w:pPr>
        <w:spacing w:line="200" w:lineRule="exact"/>
      </w:pPr>
    </w:p>
    <w:p w:rsidR="002F049B" w:rsidRDefault="002F049B" w:rsidP="002F049B">
      <w:pPr>
        <w:spacing w:before="19" w:line="240" w:lineRule="exact"/>
        <w:rPr>
          <w:sz w:val="24"/>
          <w:szCs w:val="24"/>
        </w:rPr>
      </w:pPr>
    </w:p>
    <w:p w:rsidR="002F049B" w:rsidRDefault="002F049B" w:rsidP="002F049B">
      <w:pPr>
        <w:spacing w:before="24"/>
        <w:ind w:left="340"/>
        <w:rPr>
          <w:sz w:val="28"/>
          <w:szCs w:val="28"/>
        </w:rPr>
      </w:pPr>
      <w:r>
        <w:rPr>
          <w:b/>
          <w:spacing w:val="1"/>
          <w:sz w:val="28"/>
          <w:szCs w:val="28"/>
        </w:rPr>
        <w:t>3</w:t>
      </w:r>
      <w:r>
        <w:rPr>
          <w:b/>
          <w:sz w:val="28"/>
          <w:szCs w:val="28"/>
        </w:rPr>
        <w:t>.2</w:t>
      </w:r>
      <w:r>
        <w:rPr>
          <w:b/>
          <w:spacing w:val="-2"/>
          <w:sz w:val="28"/>
          <w:szCs w:val="28"/>
        </w:rPr>
        <w:t xml:space="preserve"> </w:t>
      </w:r>
      <w:r>
        <w:rPr>
          <w:b/>
          <w:sz w:val="28"/>
          <w:szCs w:val="28"/>
        </w:rPr>
        <w:t>H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rd</w:t>
      </w:r>
      <w:r>
        <w:rPr>
          <w:b/>
          <w:spacing w:val="-4"/>
          <w:sz w:val="28"/>
          <w:szCs w:val="28"/>
        </w:rPr>
        <w:t>w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r</w:t>
      </w:r>
      <w:r>
        <w:rPr>
          <w:b/>
          <w:spacing w:val="-2"/>
          <w:sz w:val="28"/>
          <w:szCs w:val="28"/>
        </w:rPr>
        <w:t>e</w:t>
      </w:r>
      <w:r>
        <w:rPr>
          <w:b/>
          <w:spacing w:val="1"/>
          <w:sz w:val="28"/>
          <w:szCs w:val="28"/>
        </w:rPr>
        <w:t>/</w:t>
      </w:r>
      <w:r>
        <w:rPr>
          <w:b/>
          <w:sz w:val="28"/>
          <w:szCs w:val="28"/>
        </w:rPr>
        <w:t>S</w:t>
      </w:r>
      <w:r>
        <w:rPr>
          <w:b/>
          <w:spacing w:val="-1"/>
          <w:sz w:val="28"/>
          <w:szCs w:val="28"/>
        </w:rPr>
        <w:t>o</w:t>
      </w:r>
      <w:r>
        <w:rPr>
          <w:b/>
          <w:sz w:val="28"/>
          <w:szCs w:val="28"/>
        </w:rPr>
        <w:t>ft</w:t>
      </w:r>
      <w:r>
        <w:rPr>
          <w:b/>
          <w:spacing w:val="-1"/>
          <w:sz w:val="28"/>
          <w:szCs w:val="28"/>
        </w:rPr>
        <w:t>w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2"/>
          <w:sz w:val="28"/>
          <w:szCs w:val="28"/>
        </w:rPr>
        <w:t>r</w:t>
      </w:r>
      <w:r>
        <w:rPr>
          <w:b/>
          <w:sz w:val="28"/>
          <w:szCs w:val="28"/>
        </w:rPr>
        <w:t>e D</w:t>
      </w:r>
      <w:r>
        <w:rPr>
          <w:b/>
          <w:spacing w:val="-1"/>
          <w:sz w:val="28"/>
          <w:szCs w:val="28"/>
        </w:rPr>
        <w:t>e</w:t>
      </w:r>
      <w:r>
        <w:rPr>
          <w:b/>
          <w:spacing w:val="1"/>
          <w:sz w:val="28"/>
          <w:szCs w:val="28"/>
        </w:rPr>
        <w:t>s</w:t>
      </w:r>
      <w:r>
        <w:rPr>
          <w:b/>
          <w:spacing w:val="-1"/>
          <w:sz w:val="28"/>
          <w:szCs w:val="28"/>
        </w:rPr>
        <w:t>i</w:t>
      </w:r>
      <w:r>
        <w:rPr>
          <w:b/>
          <w:spacing w:val="1"/>
          <w:sz w:val="28"/>
          <w:szCs w:val="28"/>
        </w:rPr>
        <w:t>g</w:t>
      </w:r>
      <w:r>
        <w:rPr>
          <w:b/>
          <w:sz w:val="28"/>
          <w:szCs w:val="28"/>
        </w:rPr>
        <w:t>n</w:t>
      </w:r>
      <w:r>
        <w:rPr>
          <w:b/>
          <w:spacing w:val="-1"/>
          <w:sz w:val="28"/>
          <w:szCs w:val="28"/>
        </w:rPr>
        <w:t>i</w:t>
      </w:r>
      <w:r>
        <w:rPr>
          <w:b/>
          <w:sz w:val="28"/>
          <w:szCs w:val="28"/>
        </w:rPr>
        <w:t>ng</w:t>
      </w:r>
    </w:p>
    <w:p w:rsidR="002F049B" w:rsidRDefault="002F049B" w:rsidP="002F049B">
      <w:pPr>
        <w:spacing w:before="9" w:line="160" w:lineRule="exact"/>
        <w:rPr>
          <w:sz w:val="17"/>
          <w:szCs w:val="17"/>
        </w:rPr>
      </w:pPr>
    </w:p>
    <w:p w:rsidR="002F049B" w:rsidRDefault="002F049B" w:rsidP="002F049B">
      <w:pPr>
        <w:ind w:left="1120"/>
        <w:rPr>
          <w:sz w:val="24"/>
          <w:szCs w:val="24"/>
        </w:rPr>
      </w:pPr>
      <w:r>
        <w:rPr>
          <w:w w:val="131"/>
          <w:sz w:val="24"/>
          <w:szCs w:val="24"/>
        </w:rPr>
        <w:t xml:space="preserve">•  </w:t>
      </w:r>
      <w:r>
        <w:rPr>
          <w:spacing w:val="14"/>
          <w:w w:val="131"/>
          <w:sz w:val="24"/>
          <w:szCs w:val="24"/>
        </w:rPr>
        <w:t xml:space="preserve"> </w:t>
      </w:r>
      <w:r>
        <w:rPr>
          <w:sz w:val="24"/>
          <w:szCs w:val="24"/>
        </w:rPr>
        <w:t>Cr</w:t>
      </w:r>
      <w:r>
        <w:rPr>
          <w:spacing w:val="-2"/>
          <w:sz w:val="24"/>
          <w:szCs w:val="24"/>
        </w:rPr>
        <w:t>e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te</w:t>
      </w:r>
      <w:r>
        <w:rPr>
          <w:spacing w:val="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 xml:space="preserve">BM 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loud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rvi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s.</w:t>
      </w:r>
    </w:p>
    <w:p w:rsidR="002F049B" w:rsidRDefault="002F049B" w:rsidP="002F049B">
      <w:pPr>
        <w:spacing w:before="6" w:line="140" w:lineRule="exact"/>
        <w:rPr>
          <w:sz w:val="15"/>
          <w:szCs w:val="15"/>
        </w:rPr>
      </w:pPr>
    </w:p>
    <w:p w:rsidR="002F049B" w:rsidRDefault="002F049B" w:rsidP="002F049B">
      <w:pPr>
        <w:ind w:left="1120"/>
        <w:rPr>
          <w:sz w:val="24"/>
          <w:szCs w:val="24"/>
        </w:rPr>
      </w:pPr>
      <w:r>
        <w:rPr>
          <w:w w:val="131"/>
          <w:sz w:val="24"/>
          <w:szCs w:val="24"/>
        </w:rPr>
        <w:t xml:space="preserve">•  </w:t>
      </w:r>
      <w:r>
        <w:rPr>
          <w:spacing w:val="14"/>
          <w:w w:val="131"/>
          <w:sz w:val="24"/>
          <w:szCs w:val="24"/>
        </w:rPr>
        <w:t xml:space="preserve"> </w:t>
      </w:r>
      <w:r>
        <w:rPr>
          <w:sz w:val="24"/>
          <w:szCs w:val="24"/>
        </w:rPr>
        <w:t>Configu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Wa</w:t>
      </w:r>
      <w:r>
        <w:rPr>
          <w:sz w:val="24"/>
          <w:szCs w:val="24"/>
        </w:rPr>
        <w:t>tson Dis</w:t>
      </w:r>
      <w:r>
        <w:rPr>
          <w:spacing w:val="-1"/>
          <w:sz w:val="24"/>
          <w:szCs w:val="24"/>
        </w:rPr>
        <w:t>c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ry</w:t>
      </w:r>
    </w:p>
    <w:p w:rsidR="002F049B" w:rsidRDefault="002F049B" w:rsidP="002F049B">
      <w:pPr>
        <w:spacing w:before="4" w:line="140" w:lineRule="exact"/>
        <w:rPr>
          <w:sz w:val="15"/>
          <w:szCs w:val="15"/>
        </w:rPr>
      </w:pPr>
    </w:p>
    <w:p w:rsidR="002F049B" w:rsidRDefault="002F049B" w:rsidP="002F049B">
      <w:pPr>
        <w:ind w:left="1120"/>
        <w:rPr>
          <w:sz w:val="24"/>
          <w:szCs w:val="24"/>
        </w:rPr>
      </w:pPr>
      <w:r>
        <w:rPr>
          <w:w w:val="131"/>
          <w:sz w:val="24"/>
          <w:szCs w:val="24"/>
        </w:rPr>
        <w:t xml:space="preserve">•  </w:t>
      </w:r>
      <w:r>
        <w:rPr>
          <w:spacing w:val="14"/>
          <w:w w:val="131"/>
          <w:sz w:val="24"/>
          <w:szCs w:val="24"/>
        </w:rPr>
        <w:t xml:space="preserve"> </w:t>
      </w:r>
      <w:r>
        <w:rPr>
          <w:sz w:val="24"/>
          <w:szCs w:val="24"/>
        </w:rPr>
        <w:t>Cr</w:t>
      </w:r>
      <w:r>
        <w:rPr>
          <w:spacing w:val="-2"/>
          <w:sz w:val="24"/>
          <w:szCs w:val="24"/>
        </w:rPr>
        <w:t>e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te</w:t>
      </w:r>
      <w:r>
        <w:rPr>
          <w:spacing w:val="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BM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Cloud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c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ion 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</w:t>
      </w:r>
    </w:p>
    <w:p w:rsidR="002F049B" w:rsidRDefault="002F049B" w:rsidP="002F049B">
      <w:pPr>
        <w:spacing w:before="6" w:line="140" w:lineRule="exact"/>
        <w:rPr>
          <w:sz w:val="15"/>
          <w:szCs w:val="15"/>
        </w:rPr>
      </w:pPr>
    </w:p>
    <w:p w:rsidR="002F049B" w:rsidRDefault="002F049B" w:rsidP="002F049B">
      <w:pPr>
        <w:ind w:left="1120"/>
        <w:rPr>
          <w:sz w:val="24"/>
          <w:szCs w:val="24"/>
        </w:rPr>
      </w:pPr>
      <w:r>
        <w:rPr>
          <w:w w:val="131"/>
          <w:sz w:val="24"/>
          <w:szCs w:val="24"/>
        </w:rPr>
        <w:t xml:space="preserve">•  </w:t>
      </w:r>
      <w:r>
        <w:rPr>
          <w:spacing w:val="14"/>
          <w:w w:val="131"/>
          <w:sz w:val="24"/>
          <w:szCs w:val="24"/>
        </w:rPr>
        <w:t xml:space="preserve"> </w:t>
      </w:r>
      <w:r>
        <w:rPr>
          <w:sz w:val="24"/>
          <w:szCs w:val="24"/>
        </w:rPr>
        <w:t>Configu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Wa</w:t>
      </w:r>
      <w:r>
        <w:rPr>
          <w:sz w:val="24"/>
          <w:szCs w:val="24"/>
        </w:rPr>
        <w:t>tson Ass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</w:t>
      </w:r>
    </w:p>
    <w:p w:rsidR="002F049B" w:rsidRDefault="002F049B" w:rsidP="002F049B">
      <w:pPr>
        <w:spacing w:before="6" w:line="140" w:lineRule="exact"/>
        <w:rPr>
          <w:sz w:val="15"/>
          <w:szCs w:val="15"/>
        </w:rPr>
      </w:pPr>
    </w:p>
    <w:p w:rsidR="002F049B" w:rsidRDefault="002F049B" w:rsidP="002F049B">
      <w:pPr>
        <w:ind w:left="1120"/>
        <w:rPr>
          <w:sz w:val="24"/>
          <w:szCs w:val="24"/>
        </w:rPr>
      </w:pPr>
      <w:r>
        <w:rPr>
          <w:w w:val="131"/>
          <w:sz w:val="24"/>
          <w:szCs w:val="24"/>
        </w:rPr>
        <w:t xml:space="preserve">•  </w:t>
      </w:r>
      <w:r>
        <w:rPr>
          <w:spacing w:val="14"/>
          <w:w w:val="131"/>
          <w:sz w:val="24"/>
          <w:szCs w:val="24"/>
        </w:rPr>
        <w:t xml:space="preserve"> </w:t>
      </w:r>
      <w:r>
        <w:rPr>
          <w:sz w:val="24"/>
          <w:szCs w:val="24"/>
        </w:rPr>
        <w:t>Cr</w:t>
      </w:r>
      <w:r>
        <w:rPr>
          <w:spacing w:val="-2"/>
          <w:sz w:val="24"/>
          <w:szCs w:val="24"/>
        </w:rPr>
        <w:t>e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te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low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nd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onfigu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node</w:t>
      </w:r>
    </w:p>
    <w:p w:rsidR="002F049B" w:rsidRDefault="002F049B" w:rsidP="002F049B">
      <w:pPr>
        <w:spacing w:before="4" w:line="140" w:lineRule="exact"/>
        <w:rPr>
          <w:sz w:val="15"/>
          <w:szCs w:val="15"/>
        </w:rPr>
      </w:pPr>
    </w:p>
    <w:p w:rsidR="002F049B" w:rsidRDefault="002F049B" w:rsidP="002F049B">
      <w:pPr>
        <w:ind w:left="1120"/>
        <w:rPr>
          <w:sz w:val="24"/>
          <w:szCs w:val="24"/>
        </w:rPr>
        <w:sectPr w:rsidR="002F049B">
          <w:pgSz w:w="12240" w:h="15840"/>
          <w:pgMar w:top="1480" w:right="1720" w:bottom="280" w:left="1720" w:header="720" w:footer="720" w:gutter="0"/>
          <w:cols w:space="720"/>
        </w:sectPr>
      </w:pPr>
      <w:r>
        <w:rPr>
          <w:w w:val="131"/>
          <w:sz w:val="24"/>
          <w:szCs w:val="24"/>
        </w:rPr>
        <w:t xml:space="preserve">•  </w:t>
      </w:r>
      <w:r>
        <w:rPr>
          <w:spacing w:val="14"/>
          <w:w w:val="13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ploy and 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un no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pp</w:t>
      </w:r>
    </w:p>
    <w:p w:rsidR="002F049B" w:rsidRDefault="002F049B" w:rsidP="002F049B">
      <w:pPr>
        <w:spacing w:before="61"/>
        <w:ind w:left="2698"/>
        <w:rPr>
          <w:sz w:val="32"/>
          <w:szCs w:val="32"/>
        </w:rPr>
      </w:pPr>
      <w:r>
        <w:rPr>
          <w:b/>
          <w:sz w:val="36"/>
          <w:szCs w:val="36"/>
        </w:rPr>
        <w:lastRenderedPageBreak/>
        <w:t xml:space="preserve">4. </w:t>
      </w:r>
      <w:r>
        <w:rPr>
          <w:b/>
          <w:sz w:val="32"/>
          <w:szCs w:val="32"/>
        </w:rPr>
        <w:t>Experim</w:t>
      </w:r>
      <w:r>
        <w:rPr>
          <w:b/>
          <w:spacing w:val="2"/>
          <w:sz w:val="32"/>
          <w:szCs w:val="32"/>
        </w:rPr>
        <w:t>e</w:t>
      </w:r>
      <w:r>
        <w:rPr>
          <w:b/>
          <w:sz w:val="32"/>
          <w:szCs w:val="32"/>
        </w:rPr>
        <w:t>ntal</w:t>
      </w:r>
      <w:r>
        <w:rPr>
          <w:b/>
          <w:spacing w:val="-19"/>
          <w:sz w:val="32"/>
          <w:szCs w:val="32"/>
        </w:rPr>
        <w:t xml:space="preserve"> </w:t>
      </w:r>
      <w:r>
        <w:rPr>
          <w:b/>
          <w:sz w:val="32"/>
          <w:szCs w:val="32"/>
        </w:rPr>
        <w:t>In</w:t>
      </w:r>
      <w:r>
        <w:rPr>
          <w:b/>
          <w:spacing w:val="4"/>
          <w:sz w:val="32"/>
          <w:szCs w:val="32"/>
        </w:rPr>
        <w:t>v</w:t>
      </w:r>
      <w:r>
        <w:rPr>
          <w:b/>
          <w:sz w:val="32"/>
          <w:szCs w:val="32"/>
        </w:rPr>
        <w:t>esti</w:t>
      </w:r>
      <w:r>
        <w:rPr>
          <w:b/>
          <w:spacing w:val="1"/>
          <w:sz w:val="32"/>
          <w:szCs w:val="32"/>
        </w:rPr>
        <w:t>ga</w:t>
      </w:r>
      <w:r>
        <w:rPr>
          <w:b/>
          <w:sz w:val="32"/>
          <w:szCs w:val="32"/>
        </w:rPr>
        <w:t>tion</w:t>
      </w:r>
    </w:p>
    <w:p w:rsidR="002F049B" w:rsidRDefault="002F049B" w:rsidP="002F049B">
      <w:pPr>
        <w:spacing w:before="8" w:line="180" w:lineRule="exact"/>
        <w:rPr>
          <w:sz w:val="18"/>
          <w:szCs w:val="18"/>
        </w:rPr>
      </w:pPr>
    </w:p>
    <w:p w:rsidR="002F049B" w:rsidRDefault="002F049B" w:rsidP="002F049B">
      <w:pPr>
        <w:spacing w:line="200" w:lineRule="exact"/>
      </w:pPr>
    </w:p>
    <w:p w:rsidR="002F049B" w:rsidRDefault="002F049B" w:rsidP="002F049B">
      <w:pPr>
        <w:spacing w:line="200" w:lineRule="exact"/>
      </w:pPr>
    </w:p>
    <w:p w:rsidR="002F049B" w:rsidRDefault="002F049B" w:rsidP="002F049B">
      <w:pPr>
        <w:tabs>
          <w:tab w:val="left" w:pos="520"/>
        </w:tabs>
        <w:spacing w:line="359" w:lineRule="auto"/>
        <w:ind w:left="840" w:right="6063" w:hanging="720"/>
        <w:rPr>
          <w:sz w:val="24"/>
          <w:szCs w:val="24"/>
        </w:rPr>
      </w:pPr>
      <w:r>
        <w:rPr>
          <w:b/>
          <w:sz w:val="24"/>
          <w:szCs w:val="24"/>
        </w:rPr>
        <w:t>1)</w:t>
      </w:r>
      <w:r>
        <w:rPr>
          <w:b/>
          <w:sz w:val="24"/>
          <w:szCs w:val="24"/>
        </w:rPr>
        <w:tab/>
        <w:t>C</w:t>
      </w:r>
      <w:r>
        <w:rPr>
          <w:b/>
          <w:spacing w:val="-1"/>
          <w:sz w:val="24"/>
          <w:szCs w:val="24"/>
        </w:rPr>
        <w:t>re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t</w:t>
      </w:r>
      <w:r>
        <w:rPr>
          <w:b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M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Clo</w:t>
      </w:r>
      <w:r>
        <w:rPr>
          <w:b/>
          <w:spacing w:val="1"/>
          <w:sz w:val="24"/>
          <w:szCs w:val="24"/>
        </w:rPr>
        <w:t>u</w:t>
      </w:r>
      <w:r>
        <w:rPr>
          <w:b/>
          <w:sz w:val="24"/>
          <w:szCs w:val="24"/>
        </w:rPr>
        <w:t>d</w:t>
      </w:r>
      <w:r>
        <w:rPr>
          <w:b/>
          <w:spacing w:val="1"/>
          <w:sz w:val="24"/>
          <w:szCs w:val="24"/>
        </w:rPr>
        <w:t xml:space="preserve"> S</w:t>
      </w:r>
      <w:r>
        <w:rPr>
          <w:b/>
          <w:spacing w:val="-1"/>
          <w:sz w:val="24"/>
          <w:szCs w:val="24"/>
        </w:rPr>
        <w:t>er</w:t>
      </w:r>
      <w:r>
        <w:rPr>
          <w:b/>
          <w:sz w:val="24"/>
          <w:szCs w:val="24"/>
        </w:rPr>
        <w:t>vic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 xml:space="preserve">s a.   </w:t>
      </w:r>
      <w:r>
        <w:rPr>
          <w:spacing w:val="-1"/>
          <w:sz w:val="24"/>
          <w:szCs w:val="24"/>
        </w:rPr>
        <w:t>Wa</w:t>
      </w:r>
      <w:r>
        <w:rPr>
          <w:sz w:val="24"/>
          <w:szCs w:val="24"/>
        </w:rPr>
        <w:t>tson Dis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ov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ry</w:t>
      </w:r>
    </w:p>
    <w:p w:rsidR="002F049B" w:rsidRDefault="002F049B" w:rsidP="002F049B">
      <w:pPr>
        <w:spacing w:before="7"/>
        <w:ind w:left="840"/>
        <w:rPr>
          <w:sz w:val="24"/>
          <w:szCs w:val="24"/>
        </w:rPr>
      </w:pPr>
      <w:proofErr w:type="gramStart"/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 xml:space="preserve">. </w:t>
      </w:r>
      <w:r>
        <w:rPr>
          <w:b/>
          <w:spacing w:val="4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Wa</w:t>
      </w:r>
      <w:r>
        <w:rPr>
          <w:sz w:val="24"/>
          <w:szCs w:val="24"/>
        </w:rPr>
        <w:t>tson</w:t>
      </w:r>
      <w:proofErr w:type="gramEnd"/>
      <w:r>
        <w:rPr>
          <w:sz w:val="24"/>
          <w:szCs w:val="24"/>
        </w:rPr>
        <w:t xml:space="preserve"> Ass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stant</w:t>
      </w:r>
    </w:p>
    <w:p w:rsidR="002F049B" w:rsidRDefault="002F049B" w:rsidP="002F049B">
      <w:pPr>
        <w:spacing w:before="7" w:line="120" w:lineRule="exact"/>
        <w:rPr>
          <w:sz w:val="13"/>
          <w:szCs w:val="13"/>
        </w:rPr>
      </w:pPr>
    </w:p>
    <w:p w:rsidR="002F049B" w:rsidRDefault="002F049B" w:rsidP="002F049B">
      <w:pPr>
        <w:ind w:left="840"/>
        <w:rPr>
          <w:sz w:val="24"/>
          <w:szCs w:val="24"/>
        </w:rPr>
      </w:pP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 xml:space="preserve">.  </w:t>
      </w:r>
      <w:r>
        <w:rPr>
          <w:b/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Node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</w:p>
    <w:p w:rsidR="002F049B" w:rsidRDefault="002F049B" w:rsidP="002F049B">
      <w:pPr>
        <w:spacing w:before="9" w:line="120" w:lineRule="exact"/>
        <w:rPr>
          <w:sz w:val="13"/>
          <w:szCs w:val="13"/>
        </w:rPr>
      </w:pPr>
    </w:p>
    <w:p w:rsidR="002F049B" w:rsidRDefault="002F049B" w:rsidP="002F049B">
      <w:pPr>
        <w:ind w:left="82" w:right="5983"/>
        <w:jc w:val="center"/>
        <w:rPr>
          <w:sz w:val="24"/>
          <w:szCs w:val="24"/>
        </w:rPr>
      </w:pPr>
      <w:r>
        <w:rPr>
          <w:b/>
          <w:sz w:val="24"/>
          <w:szCs w:val="24"/>
        </w:rPr>
        <w:t xml:space="preserve">2) </w:t>
      </w:r>
      <w:r>
        <w:rPr>
          <w:b/>
          <w:spacing w:val="40"/>
          <w:sz w:val="24"/>
          <w:szCs w:val="24"/>
        </w:rPr>
        <w:t xml:space="preserve"> </w:t>
      </w:r>
      <w:r>
        <w:rPr>
          <w:b/>
          <w:sz w:val="24"/>
          <w:szCs w:val="24"/>
        </w:rPr>
        <w:t>Config</w:t>
      </w:r>
      <w:r>
        <w:rPr>
          <w:b/>
          <w:spacing w:val="1"/>
          <w:sz w:val="24"/>
          <w:szCs w:val="24"/>
        </w:rPr>
        <w:t>u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Wa</w:t>
      </w:r>
      <w:r>
        <w:rPr>
          <w:b/>
          <w:spacing w:val="-1"/>
          <w:sz w:val="24"/>
          <w:szCs w:val="24"/>
        </w:rPr>
        <w:t>t</w:t>
      </w:r>
      <w:r>
        <w:rPr>
          <w:b/>
          <w:sz w:val="24"/>
          <w:szCs w:val="24"/>
        </w:rPr>
        <w:t>son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z w:val="24"/>
          <w:szCs w:val="24"/>
        </w:rPr>
        <w:t>Dis</w:t>
      </w:r>
      <w:r>
        <w:rPr>
          <w:b/>
          <w:spacing w:val="1"/>
          <w:sz w:val="24"/>
          <w:szCs w:val="24"/>
        </w:rPr>
        <w:t>c</w:t>
      </w:r>
      <w:r>
        <w:rPr>
          <w:b/>
          <w:sz w:val="24"/>
          <w:szCs w:val="24"/>
        </w:rPr>
        <w:t>ov</w:t>
      </w:r>
      <w:r>
        <w:rPr>
          <w:b/>
          <w:spacing w:val="-1"/>
          <w:sz w:val="24"/>
          <w:szCs w:val="24"/>
        </w:rPr>
        <w:t>er</w:t>
      </w:r>
      <w:r>
        <w:rPr>
          <w:b/>
          <w:sz w:val="24"/>
          <w:szCs w:val="24"/>
        </w:rPr>
        <w:t>y</w:t>
      </w:r>
    </w:p>
    <w:p w:rsidR="002F049B" w:rsidRDefault="002F049B" w:rsidP="002F049B">
      <w:pPr>
        <w:spacing w:before="7" w:line="120" w:lineRule="exact"/>
        <w:rPr>
          <w:sz w:val="13"/>
          <w:szCs w:val="13"/>
        </w:rPr>
      </w:pPr>
    </w:p>
    <w:p w:rsidR="002F049B" w:rsidRDefault="002F049B" w:rsidP="002F049B">
      <w:pPr>
        <w:spacing w:line="360" w:lineRule="auto"/>
        <w:ind w:left="480" w:right="61"/>
        <w:jc w:val="both"/>
        <w:rPr>
          <w:sz w:val="24"/>
          <w:szCs w:val="24"/>
        </w:rPr>
      </w:pP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 xml:space="preserve">ter </w:t>
      </w:r>
      <w:r>
        <w:rPr>
          <w:spacing w:val="-1"/>
          <w:sz w:val="24"/>
          <w:szCs w:val="24"/>
        </w:rPr>
        <w:t>c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laun</w:t>
      </w:r>
      <w:r>
        <w:rPr>
          <w:spacing w:val="-1"/>
          <w:sz w:val="24"/>
          <w:szCs w:val="24"/>
        </w:rPr>
        <w:t>c</w:t>
      </w:r>
      <w:r>
        <w:rPr>
          <w:spacing w:val="2"/>
          <w:sz w:val="24"/>
          <w:szCs w:val="24"/>
        </w:rPr>
        <w:t>h</w:t>
      </w:r>
      <w:r>
        <w:rPr>
          <w:sz w:val="24"/>
          <w:szCs w:val="24"/>
        </w:rPr>
        <w:t>ing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discov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ry f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2"/>
          <w:sz w:val="24"/>
          <w:szCs w:val="24"/>
        </w:rPr>
        <w:t>h</w:t>
      </w:r>
      <w:r>
        <w:rPr>
          <w:sz w:val="24"/>
          <w:szCs w:val="24"/>
        </w:rPr>
        <w:t>e 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talog,</w:t>
      </w:r>
      <w:r>
        <w:rPr>
          <w:spacing w:val="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mport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do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ument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whi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 on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whi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we 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ee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discov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ry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rvi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.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ted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ob</w:t>
      </w:r>
      <w:r>
        <w:rPr>
          <w:spacing w:val="-1"/>
          <w:sz w:val="24"/>
          <w:szCs w:val="24"/>
        </w:rPr>
        <w:t>ee</w:t>
      </w:r>
      <w:r>
        <w:rPr>
          <w:sz w:val="24"/>
          <w:szCs w:val="24"/>
        </w:rPr>
        <w:t>3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guide loc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ted in the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 di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ec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 xml:space="preserve">ory 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f our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lo</w:t>
      </w:r>
      <w:r>
        <w:rPr>
          <w:spacing w:val="2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 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posito</w:t>
      </w:r>
      <w:r>
        <w:rPr>
          <w:spacing w:val="2"/>
          <w:sz w:val="24"/>
          <w:szCs w:val="24"/>
        </w:rPr>
        <w:t>r</w:t>
      </w:r>
      <w:r>
        <w:rPr>
          <w:sz w:val="24"/>
          <w:szCs w:val="24"/>
        </w:rPr>
        <w:t>y.</w:t>
      </w:r>
    </w:p>
    <w:p w:rsidR="002F049B" w:rsidRDefault="002F049B" w:rsidP="002F049B">
      <w:pPr>
        <w:spacing w:before="6" w:line="359" w:lineRule="auto"/>
        <w:ind w:left="480" w:right="63"/>
        <w:jc w:val="both"/>
        <w:rPr>
          <w:sz w:val="24"/>
          <w:szCs w:val="24"/>
        </w:rPr>
      </w:pPr>
      <w:r>
        <w:rPr>
          <w:sz w:val="24"/>
          <w:szCs w:val="24"/>
        </w:rPr>
        <w:t>The E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ob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3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 popu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 xml:space="preserve"> 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sidenti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mos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W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f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e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mu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ple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onfigu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opt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ons.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 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sult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of the qu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orm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without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figu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 pr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do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ument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won</w:t>
      </w:r>
      <w:r>
        <w:rPr>
          <w:spacing w:val="-1"/>
          <w:sz w:val="24"/>
          <w:szCs w:val="24"/>
        </w:rPr>
        <w:t>’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acc</w:t>
      </w:r>
      <w:r>
        <w:rPr>
          <w:sz w:val="24"/>
          <w:szCs w:val="24"/>
        </w:rPr>
        <w:t>ur</w:t>
      </w:r>
      <w:r>
        <w:rPr>
          <w:spacing w:val="-2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.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But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sul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s 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prove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sign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fi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y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ft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pply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ng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DU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(Sm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rt 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o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ument Und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nding).</w:t>
      </w:r>
    </w:p>
    <w:p w:rsidR="002F049B" w:rsidRDefault="002F049B" w:rsidP="002F049B">
      <w:pPr>
        <w:spacing w:before="6" w:line="359" w:lineRule="auto"/>
        <w:ind w:left="480" w:right="63"/>
        <w:jc w:val="both"/>
        <w:rPr>
          <w:sz w:val="24"/>
          <w:szCs w:val="24"/>
        </w:rPr>
      </w:pPr>
      <w:r>
        <w:rPr>
          <w:sz w:val="24"/>
          <w:szCs w:val="24"/>
        </w:rPr>
        <w:t>This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be done </w:t>
      </w:r>
      <w:r>
        <w:rPr>
          <w:spacing w:val="-1"/>
          <w:sz w:val="24"/>
          <w:szCs w:val="24"/>
        </w:rPr>
        <w:t>ea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y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z w:val="24"/>
          <w:szCs w:val="24"/>
        </w:rPr>
        <w:t>y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king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the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onfigu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e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ing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then lab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ing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eac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or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lem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-2"/>
          <w:sz w:val="24"/>
          <w:szCs w:val="24"/>
        </w:rPr>
        <w:t>e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 do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ument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their 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sp</w:t>
      </w:r>
      <w:r>
        <w:rPr>
          <w:spacing w:val="-1"/>
          <w:sz w:val="24"/>
          <w:szCs w:val="24"/>
        </w:rPr>
        <w:t>ec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ve lab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su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subti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le, text,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ge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nd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oot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r. Some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of the </w:t>
      </w:r>
      <w:r>
        <w:rPr>
          <w:spacing w:val="2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ls 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not pr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nt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 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te pl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</w:p>
    <w:p w:rsidR="002F049B" w:rsidRDefault="002F049B" w:rsidP="002F049B">
      <w:pPr>
        <w:spacing w:before="7" w:line="359" w:lineRule="auto"/>
        <w:ind w:left="480" w:right="61"/>
        <w:jc w:val="both"/>
        <w:rPr>
          <w:sz w:val="24"/>
          <w:szCs w:val="24"/>
        </w:rPr>
        <w:sectPr w:rsidR="002F049B">
          <w:pgSz w:w="12240" w:h="15840"/>
          <w:pgMar w:top="1420" w:right="1200" w:bottom="280" w:left="1580" w:header="720" w:footer="720" w:gutter="0"/>
          <w:cols w:space="720"/>
        </w:sectPr>
      </w:pP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the 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te plan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ovided with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ted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ontent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BM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Wa</w:t>
      </w:r>
      <w:r>
        <w:rPr>
          <w:sz w:val="24"/>
          <w:szCs w:val="24"/>
        </w:rPr>
        <w:t>tson,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lab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lp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gment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of the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do</w:t>
      </w:r>
      <w:r>
        <w:rPr>
          <w:spacing w:val="-1"/>
          <w:sz w:val="24"/>
          <w:szCs w:val="24"/>
        </w:rPr>
        <w:t>c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ment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whi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lps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>h</w:t>
      </w:r>
      <w:r>
        <w:rPr>
          <w:sz w:val="24"/>
          <w:szCs w:val="24"/>
        </w:rPr>
        <w:t>e di</w:t>
      </w:r>
      <w:r>
        <w:rPr>
          <w:spacing w:val="3"/>
          <w:sz w:val="24"/>
          <w:szCs w:val="24"/>
        </w:rPr>
        <w:t>s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ry to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und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do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ument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 xml:space="preserve">r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provide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 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sul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s.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sul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provid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 discov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ry 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prov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d,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 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sul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shown in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stant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whi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 disco</w:t>
      </w:r>
      <w:r>
        <w:rPr>
          <w:spacing w:val="2"/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ry finds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ment</w:t>
      </w:r>
      <w:r>
        <w:rPr>
          <w:spacing w:val="1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be posit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ve i.e. mat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hing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tw</w:t>
      </w:r>
      <w:r>
        <w:rPr>
          <w:spacing w:val="-1"/>
          <w:sz w:val="24"/>
          <w:szCs w:val="24"/>
        </w:rPr>
        <w:t>ee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 xml:space="preserve">the </w:t>
      </w:r>
      <w:r>
        <w:rPr>
          <w:spacing w:val="2"/>
          <w:sz w:val="24"/>
          <w:szCs w:val="24"/>
        </w:rPr>
        <w:t>q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</w:t>
      </w:r>
      <w:r>
        <w:rPr>
          <w:spacing w:val="1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or</w:t>
      </w:r>
      <w:proofErr w:type="gramEnd"/>
      <w:r>
        <w:rPr>
          <w:sz w:val="24"/>
          <w:szCs w:val="24"/>
        </w:rPr>
        <w:t xml:space="preserve"> qu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ry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 us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 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of the do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ument.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 the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sent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ment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z w:val="24"/>
          <w:szCs w:val="24"/>
        </w:rPr>
        <w:t>ysis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acc</w:t>
      </w:r>
      <w:r>
        <w:rPr>
          <w:sz w:val="24"/>
          <w:szCs w:val="24"/>
        </w:rPr>
        <w:t>ur</w:t>
      </w:r>
      <w:r>
        <w:rPr>
          <w:spacing w:val="-2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the 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sul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s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.</w:t>
      </w:r>
    </w:p>
    <w:p w:rsidR="002F049B" w:rsidRDefault="002F049B" w:rsidP="002F049B">
      <w:pPr>
        <w:spacing w:before="60"/>
        <w:ind w:left="340"/>
        <w:rPr>
          <w:sz w:val="24"/>
          <w:szCs w:val="24"/>
        </w:rPr>
      </w:pPr>
      <w:r>
        <w:rPr>
          <w:spacing w:val="-1"/>
          <w:sz w:val="24"/>
          <w:szCs w:val="24"/>
        </w:rPr>
        <w:lastRenderedPageBreak/>
        <w:t>F</w:t>
      </w:r>
      <w:r>
        <w:rPr>
          <w:sz w:val="24"/>
          <w:szCs w:val="24"/>
        </w:rPr>
        <w:t>ol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ow the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low menti</w:t>
      </w:r>
      <w:r>
        <w:rPr>
          <w:spacing w:val="3"/>
          <w:sz w:val="24"/>
          <w:szCs w:val="24"/>
        </w:rPr>
        <w:t>o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 st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ps:</w:t>
      </w:r>
    </w:p>
    <w:p w:rsidR="002F049B" w:rsidRDefault="002F049B" w:rsidP="002F049B">
      <w:pPr>
        <w:spacing w:before="6" w:line="140" w:lineRule="exact"/>
        <w:rPr>
          <w:sz w:val="15"/>
          <w:szCs w:val="15"/>
        </w:rPr>
      </w:pPr>
    </w:p>
    <w:p w:rsidR="002F049B" w:rsidRDefault="002F049B" w:rsidP="002F049B">
      <w:pPr>
        <w:tabs>
          <w:tab w:val="left" w:pos="1040"/>
        </w:tabs>
        <w:spacing w:line="359" w:lineRule="auto"/>
        <w:ind w:left="1060" w:right="122" w:hanging="360"/>
        <w:jc w:val="both"/>
        <w:rPr>
          <w:sz w:val="24"/>
          <w:szCs w:val="24"/>
        </w:rPr>
      </w:pPr>
      <w:r>
        <w:rPr>
          <w:w w:val="131"/>
          <w:sz w:val="24"/>
          <w:szCs w:val="24"/>
        </w:rPr>
        <w:t>•</w:t>
      </w:r>
      <w:r>
        <w:rPr>
          <w:sz w:val="24"/>
          <w:szCs w:val="24"/>
        </w:rPr>
        <w:tab/>
        <w:t>A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ter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disco</w:t>
      </w:r>
      <w:r>
        <w:rPr>
          <w:spacing w:val="2"/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ry</w:t>
      </w:r>
      <w:r>
        <w:rPr>
          <w:spacing w:val="1"/>
          <w:sz w:val="24"/>
          <w:szCs w:val="24"/>
        </w:rPr>
        <w:t xml:space="preserve"> f</w:t>
      </w:r>
      <w:r>
        <w:rPr>
          <w:sz w:val="24"/>
          <w:szCs w:val="24"/>
        </w:rPr>
        <w:t>rom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talog,</w:t>
      </w:r>
      <w:r>
        <w:rPr>
          <w:spacing w:val="2"/>
          <w:sz w:val="24"/>
          <w:szCs w:val="24"/>
        </w:rPr>
        <w:t xml:space="preserve"> w</w:t>
      </w:r>
      <w:r>
        <w:rPr>
          <w:sz w:val="24"/>
          <w:szCs w:val="24"/>
        </w:rPr>
        <w:t>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will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1"/>
          <w:sz w:val="24"/>
          <w:szCs w:val="24"/>
        </w:rPr>
        <w:t xml:space="preserve"> 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dir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ted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th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se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ge of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discov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wh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re the</w:t>
      </w:r>
      <w:r>
        <w:rPr>
          <w:spacing w:val="2"/>
          <w:sz w:val="24"/>
          <w:szCs w:val="24"/>
        </w:rPr>
        <w:t xml:space="preserve"> 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discov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ry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>o</w:t>
      </w:r>
      <w:r>
        <w:rPr>
          <w:sz w:val="24"/>
          <w:szCs w:val="24"/>
        </w:rPr>
        <w:t>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API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y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URL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re mentioned.     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Th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se     </w:t>
      </w:r>
      <w:r>
        <w:rPr>
          <w:spacing w:val="2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ls     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 xml:space="preserve">will     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 xml:space="preserve">be     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us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d     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 xml:space="preserve">in     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fu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th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 xml:space="preserve">r     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steps.</w:t>
      </w:r>
    </w:p>
    <w:p w:rsidR="002F049B" w:rsidRDefault="002F049B" w:rsidP="002F049B">
      <w:pPr>
        <w:spacing w:line="200" w:lineRule="exact"/>
      </w:pPr>
    </w:p>
    <w:p w:rsidR="002F049B" w:rsidRDefault="002F049B" w:rsidP="002F049B">
      <w:pPr>
        <w:spacing w:before="1" w:line="220" w:lineRule="exact"/>
        <w:rPr>
          <w:sz w:val="22"/>
          <w:szCs w:val="22"/>
        </w:rPr>
      </w:pPr>
    </w:p>
    <w:p w:rsidR="002F049B" w:rsidRDefault="002F049B" w:rsidP="002F049B">
      <w:pPr>
        <w:ind w:left="340"/>
      </w:pPr>
      <w:r>
        <w:rPr>
          <w:noProof/>
          <w:lang w:val="en-IN" w:eastAsia="en-IN" w:bidi="hi-IN"/>
        </w:rPr>
        <w:drawing>
          <wp:inline distT="0" distB="0" distL="0" distR="0">
            <wp:extent cx="5076825" cy="26765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49B" w:rsidRDefault="002F049B" w:rsidP="002F049B">
      <w:pPr>
        <w:spacing w:before="8" w:line="180" w:lineRule="exact"/>
        <w:rPr>
          <w:sz w:val="18"/>
          <w:szCs w:val="18"/>
        </w:rPr>
      </w:pPr>
    </w:p>
    <w:p w:rsidR="002F049B" w:rsidRDefault="002F049B" w:rsidP="002F049B">
      <w:pPr>
        <w:spacing w:line="200" w:lineRule="exact"/>
      </w:pPr>
    </w:p>
    <w:p w:rsidR="002F049B" w:rsidRDefault="002F049B" w:rsidP="002F049B">
      <w:pPr>
        <w:spacing w:line="200" w:lineRule="exact"/>
      </w:pPr>
    </w:p>
    <w:p w:rsidR="002F049B" w:rsidRDefault="002F049B" w:rsidP="002F049B">
      <w:pPr>
        <w:ind w:left="1060"/>
        <w:rPr>
          <w:sz w:val="24"/>
          <w:szCs w:val="24"/>
        </w:rPr>
      </w:pPr>
      <w:r>
        <w:rPr>
          <w:sz w:val="24"/>
          <w:szCs w:val="24"/>
        </w:rPr>
        <w:t>Cl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k on the L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h </w:t>
      </w:r>
      <w:r>
        <w:rPr>
          <w:spacing w:val="1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tson Dis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ry </w:t>
      </w:r>
      <w:r>
        <w:rPr>
          <w:spacing w:val="-1"/>
          <w:sz w:val="24"/>
          <w:szCs w:val="24"/>
        </w:rPr>
        <w:t>[</w:t>
      </w:r>
      <w:r>
        <w:rPr>
          <w:spacing w:val="2"/>
          <w:sz w:val="24"/>
          <w:szCs w:val="24"/>
        </w:rPr>
        <w:t>1</w:t>
      </w:r>
      <w:r>
        <w:rPr>
          <w:sz w:val="24"/>
          <w:szCs w:val="24"/>
        </w:rPr>
        <w:t>] to 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 the dis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ry.</w:t>
      </w:r>
    </w:p>
    <w:p w:rsidR="002F049B" w:rsidRDefault="002F049B" w:rsidP="002F049B">
      <w:pPr>
        <w:spacing w:before="6" w:line="140" w:lineRule="exact"/>
        <w:rPr>
          <w:sz w:val="15"/>
          <w:szCs w:val="15"/>
        </w:rPr>
      </w:pPr>
    </w:p>
    <w:p w:rsidR="002F049B" w:rsidRDefault="002F049B" w:rsidP="002F049B">
      <w:pPr>
        <w:tabs>
          <w:tab w:val="left" w:pos="1040"/>
        </w:tabs>
        <w:spacing w:line="359" w:lineRule="auto"/>
        <w:ind w:left="1060" w:right="118" w:hanging="360"/>
        <w:jc w:val="both"/>
        <w:rPr>
          <w:sz w:val="24"/>
          <w:szCs w:val="24"/>
        </w:rPr>
      </w:pPr>
      <w:r>
        <w:rPr>
          <w:w w:val="131"/>
          <w:sz w:val="24"/>
          <w:szCs w:val="24"/>
        </w:rPr>
        <w:t>•</w:t>
      </w:r>
      <w:r>
        <w:rPr>
          <w:sz w:val="24"/>
          <w:szCs w:val="24"/>
        </w:rPr>
        <w:tab/>
        <w:t>Now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xt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step</w:t>
      </w:r>
      <w:r>
        <w:rPr>
          <w:spacing w:val="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w</w:t>
      </w:r>
      <w:r>
        <w:rPr>
          <w:sz w:val="24"/>
          <w:szCs w:val="24"/>
        </w:rPr>
        <w:t>e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upload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6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z w:val="24"/>
          <w:szCs w:val="24"/>
        </w:rPr>
        <w:t>y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king,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upload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your</w:t>
      </w:r>
      <w:r>
        <w:rPr>
          <w:spacing w:val="6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ta.</w:t>
      </w:r>
      <w:r>
        <w:rPr>
          <w:spacing w:val="12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re we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lr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dy upload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d the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 man</w:t>
      </w:r>
      <w:r>
        <w:rPr>
          <w:spacing w:val="2"/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l.</w:t>
      </w:r>
    </w:p>
    <w:p w:rsidR="002F049B" w:rsidRDefault="002F049B" w:rsidP="002F049B">
      <w:pPr>
        <w:spacing w:before="5"/>
        <w:ind w:left="1060"/>
      </w:pPr>
      <w:r>
        <w:rPr>
          <w:noProof/>
          <w:lang w:val="en-IN" w:eastAsia="en-IN" w:bidi="hi-IN"/>
        </w:rPr>
        <w:drawing>
          <wp:inline distT="0" distB="0" distL="0" distR="0">
            <wp:extent cx="5210175" cy="25527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49B" w:rsidRDefault="002F049B" w:rsidP="002F049B">
      <w:pPr>
        <w:spacing w:line="200" w:lineRule="exact"/>
      </w:pPr>
    </w:p>
    <w:p w:rsidR="002F049B" w:rsidRDefault="002F049B" w:rsidP="002F049B">
      <w:pPr>
        <w:spacing w:line="200" w:lineRule="exact"/>
      </w:pPr>
    </w:p>
    <w:p w:rsidR="002F049B" w:rsidRDefault="002F049B" w:rsidP="002F049B">
      <w:pPr>
        <w:spacing w:before="6" w:line="200" w:lineRule="exact"/>
      </w:pPr>
    </w:p>
    <w:p w:rsidR="002F049B" w:rsidRDefault="002F049B" w:rsidP="002F049B">
      <w:pPr>
        <w:tabs>
          <w:tab w:val="left" w:pos="1040"/>
        </w:tabs>
        <w:spacing w:line="359" w:lineRule="auto"/>
        <w:ind w:left="1060" w:right="123" w:hanging="360"/>
        <w:jc w:val="both"/>
        <w:rPr>
          <w:sz w:val="24"/>
          <w:szCs w:val="24"/>
        </w:rPr>
        <w:sectPr w:rsidR="002F049B">
          <w:pgSz w:w="12240" w:h="15840"/>
          <w:pgMar w:top="1420" w:right="1140" w:bottom="280" w:left="1720" w:header="720" w:footer="720" w:gutter="0"/>
          <w:cols w:space="720"/>
        </w:sectPr>
      </w:pPr>
      <w:r>
        <w:rPr>
          <w:w w:val="131"/>
          <w:sz w:val="24"/>
          <w:szCs w:val="24"/>
        </w:rPr>
        <w:t>•</w:t>
      </w:r>
      <w:r>
        <w:rPr>
          <w:sz w:val="24"/>
          <w:szCs w:val="24"/>
        </w:rPr>
        <w:tab/>
        <w:t>A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ter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>uploading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do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ument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>will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e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ge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ke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>th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s,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4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n</w:t>
      </w:r>
      <w:r>
        <w:rPr>
          <w:spacing w:val="4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i</w:t>
      </w:r>
      <w:r>
        <w:rPr>
          <w:sz w:val="24"/>
          <w:szCs w:val="24"/>
        </w:rPr>
        <w:t>gnore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>the 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rnings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</w:t>
      </w:r>
      <w:r>
        <w:rPr>
          <w:spacing w:val="19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it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due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norm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za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2"/>
          <w:sz w:val="24"/>
          <w:szCs w:val="24"/>
        </w:rPr>
        <w:t>c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ss</w:t>
      </w:r>
      <w:r>
        <w:rPr>
          <w:spacing w:val="19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no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y.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Now</w:t>
      </w:r>
    </w:p>
    <w:p w:rsidR="002F049B" w:rsidRDefault="002F049B" w:rsidP="002F049B">
      <w:pPr>
        <w:spacing w:before="60" w:line="359" w:lineRule="auto"/>
        <w:ind w:left="1060" w:right="945"/>
        <w:rPr>
          <w:sz w:val="24"/>
          <w:szCs w:val="24"/>
        </w:rPr>
      </w:pPr>
      <w:proofErr w:type="gramStart"/>
      <w:r>
        <w:rPr>
          <w:spacing w:val="-1"/>
          <w:sz w:val="24"/>
          <w:szCs w:val="24"/>
        </w:rPr>
        <w:lastRenderedPageBreak/>
        <w:t>c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k</w:t>
      </w:r>
      <w:proofErr w:type="gramEnd"/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bui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d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your</w:t>
      </w:r>
      <w:r>
        <w:rPr>
          <w:spacing w:val="1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o</w:t>
      </w:r>
      <w:r>
        <w:rPr>
          <w:sz w:val="24"/>
          <w:szCs w:val="24"/>
        </w:rPr>
        <w:t>wn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qu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ry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[1]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,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so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1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n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ve</w:t>
      </w:r>
      <w:r>
        <w:rPr>
          <w:spacing w:val="1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idea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how</w:t>
      </w:r>
      <w:r>
        <w:rPr>
          <w:spacing w:val="14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sul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s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sign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fi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y 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pr</w:t>
      </w:r>
      <w:r>
        <w:rPr>
          <w:spacing w:val="1"/>
          <w:sz w:val="24"/>
          <w:szCs w:val="24"/>
        </w:rPr>
        <w:t>o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d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ft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>onfigu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ing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ta.</w:t>
      </w:r>
    </w:p>
    <w:p w:rsidR="002F049B" w:rsidRDefault="002F049B" w:rsidP="002F049B">
      <w:pPr>
        <w:spacing w:before="7"/>
        <w:ind w:left="1060"/>
      </w:pPr>
      <w:r>
        <w:rPr>
          <w:noProof/>
          <w:lang w:val="en-IN" w:eastAsia="en-IN" w:bidi="hi-IN"/>
        </w:rPr>
        <w:drawing>
          <wp:inline distT="0" distB="0" distL="0" distR="0">
            <wp:extent cx="5581650" cy="31337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49B" w:rsidRDefault="002F049B" w:rsidP="002F049B">
      <w:pPr>
        <w:spacing w:before="4" w:line="160" w:lineRule="exact"/>
        <w:rPr>
          <w:sz w:val="17"/>
          <w:szCs w:val="17"/>
        </w:rPr>
      </w:pPr>
    </w:p>
    <w:p w:rsidR="002F049B" w:rsidRDefault="002F049B" w:rsidP="002F049B">
      <w:pPr>
        <w:tabs>
          <w:tab w:val="left" w:pos="1040"/>
        </w:tabs>
        <w:spacing w:line="359" w:lineRule="auto"/>
        <w:ind w:left="1060" w:right="941" w:hanging="360"/>
        <w:jc w:val="both"/>
        <w:rPr>
          <w:sz w:val="24"/>
          <w:szCs w:val="24"/>
        </w:rPr>
      </w:pPr>
      <w:r>
        <w:rPr>
          <w:w w:val="131"/>
          <w:sz w:val="24"/>
          <w:szCs w:val="24"/>
        </w:rPr>
        <w:t>•</w:t>
      </w:r>
      <w:r>
        <w:rPr>
          <w:sz w:val="24"/>
          <w:szCs w:val="24"/>
        </w:rPr>
        <w:tab/>
        <w:t>Ent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qu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ted</w:t>
      </w:r>
      <w:r>
        <w:rPr>
          <w:spacing w:val="-12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mos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1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view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sul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s.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you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will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ee</w:t>
      </w:r>
      <w:r>
        <w:rPr>
          <w:sz w:val="24"/>
          <w:szCs w:val="24"/>
        </w:rPr>
        <w:t>,</w:t>
      </w:r>
      <w:r>
        <w:rPr>
          <w:spacing w:val="-12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sul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s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re not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v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ful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lev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nt.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xt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step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notate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 do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ument with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.</w:t>
      </w:r>
    </w:p>
    <w:p w:rsidR="002F049B" w:rsidRDefault="002F049B" w:rsidP="002F049B">
      <w:pPr>
        <w:spacing w:before="6"/>
        <w:ind w:left="1060"/>
        <w:sectPr w:rsidR="002F049B">
          <w:pgSz w:w="12240" w:h="15840"/>
          <w:pgMar w:top="1420" w:right="320" w:bottom="280" w:left="1720" w:header="720" w:footer="720" w:gutter="0"/>
          <w:cols w:space="720"/>
        </w:sectPr>
      </w:pPr>
      <w:r>
        <w:rPr>
          <w:noProof/>
          <w:lang w:val="en-IN" w:eastAsia="en-IN" w:bidi="hi-IN"/>
        </w:rPr>
        <w:drawing>
          <wp:inline distT="0" distB="0" distL="0" distR="0">
            <wp:extent cx="5734050" cy="3219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49B" w:rsidRDefault="002F049B" w:rsidP="002F049B">
      <w:pPr>
        <w:spacing w:before="79"/>
        <w:ind w:left="700"/>
        <w:rPr>
          <w:sz w:val="24"/>
          <w:szCs w:val="24"/>
        </w:rPr>
      </w:pPr>
      <w:r>
        <w:rPr>
          <w:w w:val="131"/>
          <w:sz w:val="24"/>
          <w:szCs w:val="24"/>
        </w:rPr>
        <w:lastRenderedPageBreak/>
        <w:t xml:space="preserve">•  </w:t>
      </w:r>
      <w:r>
        <w:rPr>
          <w:spacing w:val="14"/>
          <w:w w:val="13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low is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 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yout of</w:t>
      </w:r>
      <w:r>
        <w:rPr>
          <w:spacing w:val="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fy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ields 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 of the</w:t>
      </w:r>
      <w:r>
        <w:rPr>
          <w:spacing w:val="-1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S</w:t>
      </w:r>
      <w:r>
        <w:rPr>
          <w:sz w:val="24"/>
          <w:szCs w:val="24"/>
        </w:rPr>
        <w:t>DU</w:t>
      </w:r>
      <w:r>
        <w:rPr>
          <w:spacing w:val="-1"/>
          <w:sz w:val="24"/>
          <w:szCs w:val="24"/>
        </w:rPr>
        <w:t xml:space="preserve"> a</w:t>
      </w:r>
      <w:r>
        <w:rPr>
          <w:sz w:val="24"/>
          <w:szCs w:val="24"/>
        </w:rPr>
        <w:t>nnotation pan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l:</w:t>
      </w:r>
    </w:p>
    <w:p w:rsidR="002F049B" w:rsidRDefault="002F049B" w:rsidP="002F049B">
      <w:pPr>
        <w:spacing w:line="200" w:lineRule="exact"/>
      </w:pPr>
    </w:p>
    <w:p w:rsidR="002F049B" w:rsidRDefault="002F049B" w:rsidP="002F049B">
      <w:pPr>
        <w:spacing w:line="200" w:lineRule="exact"/>
      </w:pPr>
    </w:p>
    <w:p w:rsidR="002F049B" w:rsidRDefault="002F049B" w:rsidP="002F049B">
      <w:pPr>
        <w:spacing w:line="200" w:lineRule="exact"/>
      </w:pPr>
    </w:p>
    <w:p w:rsidR="002F049B" w:rsidRDefault="002F049B" w:rsidP="002F049B">
      <w:pPr>
        <w:spacing w:before="15" w:line="280" w:lineRule="exact"/>
        <w:rPr>
          <w:sz w:val="28"/>
          <w:szCs w:val="28"/>
        </w:rPr>
      </w:pPr>
    </w:p>
    <w:p w:rsidR="002F049B" w:rsidRDefault="002F049B" w:rsidP="002F049B">
      <w:pPr>
        <w:ind w:left="1060"/>
      </w:pPr>
      <w:r>
        <w:rPr>
          <w:noProof/>
          <w:lang w:val="en-IN" w:eastAsia="en-IN" w:bidi="hi-IN"/>
        </w:rPr>
        <w:drawing>
          <wp:inline distT="0" distB="0" distL="0" distR="0">
            <wp:extent cx="5600700" cy="24288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49B" w:rsidRDefault="002F049B" w:rsidP="002F049B">
      <w:pPr>
        <w:spacing w:before="7" w:line="140" w:lineRule="exact"/>
        <w:rPr>
          <w:sz w:val="14"/>
          <w:szCs w:val="14"/>
        </w:rPr>
      </w:pPr>
    </w:p>
    <w:p w:rsidR="002F049B" w:rsidRDefault="002F049B" w:rsidP="002F049B">
      <w:pPr>
        <w:spacing w:line="360" w:lineRule="auto"/>
        <w:ind w:left="1060" w:right="721"/>
        <w:jc w:val="both"/>
        <w:rPr>
          <w:sz w:val="24"/>
          <w:szCs w:val="24"/>
        </w:rPr>
      </w:pPr>
      <w:r>
        <w:rPr>
          <w:sz w:val="24"/>
          <w:szCs w:val="24"/>
        </w:rPr>
        <w:t>The</w:t>
      </w:r>
      <w:r>
        <w:rPr>
          <w:spacing w:val="-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nnotate</w:t>
      </w:r>
      <w:r>
        <w:rPr>
          <w:spacing w:val="-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ll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do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um</w:t>
      </w:r>
      <w:r>
        <w:rPr>
          <w:spacing w:val="-3"/>
          <w:sz w:val="24"/>
          <w:szCs w:val="24"/>
        </w:rPr>
        <w:t>e</w:t>
      </w:r>
      <w:r>
        <w:rPr>
          <w:sz w:val="24"/>
          <w:szCs w:val="24"/>
        </w:rPr>
        <w:t>nt,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discov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ry</w:t>
      </w:r>
      <w:r>
        <w:rPr>
          <w:spacing w:val="-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le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wh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text is 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port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nt and 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t 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xt 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be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ignor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d.</w:t>
      </w:r>
    </w:p>
    <w:p w:rsidR="002F049B" w:rsidRDefault="002F049B" w:rsidP="002F049B">
      <w:pPr>
        <w:spacing w:before="3" w:line="360" w:lineRule="auto"/>
        <w:ind w:left="1060" w:right="718"/>
        <w:jc w:val="both"/>
        <w:rPr>
          <w:sz w:val="24"/>
          <w:szCs w:val="24"/>
        </w:rPr>
      </w:pPr>
      <w:r>
        <w:rPr>
          <w:sz w:val="24"/>
          <w:szCs w:val="24"/>
        </w:rPr>
        <w:t>[1]</w:t>
      </w:r>
      <w:r>
        <w:rPr>
          <w:spacing w:val="-13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is</w:t>
      </w:r>
      <w:proofErr w:type="gramEnd"/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ve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do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ument.</w:t>
      </w:r>
      <w:r>
        <w:rPr>
          <w:spacing w:val="-9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te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plan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1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re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3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upload a do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ument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more t</w:t>
      </w:r>
      <w:r>
        <w:rPr>
          <w:spacing w:val="3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5</w:t>
      </w:r>
      <w:r>
        <w:rPr>
          <w:sz w:val="24"/>
          <w:szCs w:val="24"/>
        </w:rPr>
        <w:t>0,000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ds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>o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ument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more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than 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will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be trim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d to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his 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.</w:t>
      </w:r>
    </w:p>
    <w:p w:rsidR="002F049B" w:rsidRDefault="002F049B" w:rsidP="002F049B">
      <w:pPr>
        <w:spacing w:before="3"/>
        <w:ind w:left="1060" w:right="5134"/>
        <w:jc w:val="both"/>
        <w:rPr>
          <w:sz w:val="24"/>
          <w:szCs w:val="24"/>
        </w:rPr>
      </w:pPr>
      <w:r>
        <w:rPr>
          <w:sz w:val="24"/>
          <w:szCs w:val="24"/>
        </w:rPr>
        <w:t>[2]</w:t>
      </w:r>
      <w:r>
        <w:rPr>
          <w:spacing w:val="-1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is</w:t>
      </w:r>
      <w:proofErr w:type="gram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-1"/>
          <w:sz w:val="24"/>
          <w:szCs w:val="24"/>
        </w:rPr>
        <w:t xml:space="preserve"> c</w:t>
      </w:r>
      <w:r>
        <w:rPr>
          <w:sz w:val="24"/>
          <w:szCs w:val="24"/>
        </w:rPr>
        <w:t>ur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 page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ing annot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ted.</w:t>
      </w:r>
    </w:p>
    <w:p w:rsidR="002F049B" w:rsidRDefault="002F049B" w:rsidP="002F049B">
      <w:pPr>
        <w:spacing w:before="9" w:line="120" w:lineRule="exact"/>
        <w:rPr>
          <w:sz w:val="13"/>
          <w:szCs w:val="13"/>
        </w:rPr>
      </w:pPr>
    </w:p>
    <w:p w:rsidR="002F049B" w:rsidRDefault="002F049B" w:rsidP="002F049B">
      <w:pPr>
        <w:spacing w:line="359" w:lineRule="auto"/>
        <w:ind w:left="1060" w:right="717"/>
        <w:jc w:val="both"/>
        <w:rPr>
          <w:sz w:val="24"/>
          <w:szCs w:val="24"/>
        </w:rPr>
      </w:pPr>
      <w:r>
        <w:rPr>
          <w:sz w:val="24"/>
          <w:szCs w:val="24"/>
        </w:rPr>
        <w:t>[3]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whi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 we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rovide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lab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eac</w:t>
      </w:r>
      <w:r>
        <w:rPr>
          <w:sz w:val="24"/>
          <w:szCs w:val="24"/>
        </w:rPr>
        <w:t>h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text,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o</w:t>
      </w:r>
      <w:r>
        <w:rPr>
          <w:sz w:val="24"/>
          <w:szCs w:val="24"/>
        </w:rPr>
        <w:t xml:space="preserve">r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x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3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sh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 xml:space="preserve">wn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bove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the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le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nd text,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bot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om we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foot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r.</w:t>
      </w:r>
    </w:p>
    <w:p w:rsidR="002F049B" w:rsidRDefault="002F049B" w:rsidP="002F049B">
      <w:pPr>
        <w:spacing w:before="7" w:line="359" w:lineRule="auto"/>
        <w:ind w:left="1060" w:right="725"/>
        <w:jc w:val="both"/>
        <w:rPr>
          <w:sz w:val="24"/>
          <w:szCs w:val="24"/>
        </w:rPr>
      </w:pPr>
      <w:r>
        <w:rPr>
          <w:sz w:val="24"/>
          <w:szCs w:val="24"/>
        </w:rPr>
        <w:t>[4]</w:t>
      </w:r>
      <w:r>
        <w:rPr>
          <w:spacing w:val="-1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is</w:t>
      </w:r>
      <w:proofErr w:type="gram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st of lab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1"/>
          <w:sz w:val="24"/>
          <w:szCs w:val="24"/>
        </w:rPr>
        <w:t>v</w:t>
      </w:r>
      <w:r>
        <w:rPr>
          <w:sz w:val="24"/>
          <w:szCs w:val="24"/>
        </w:rPr>
        <w:t>ide in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whi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 the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l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s not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ble in the 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te pl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</w:p>
    <w:p w:rsidR="002F049B" w:rsidRDefault="002F049B" w:rsidP="002F049B">
      <w:pPr>
        <w:spacing w:before="7" w:line="360" w:lineRule="auto"/>
        <w:ind w:left="1060" w:right="716"/>
        <w:jc w:val="both"/>
        <w:rPr>
          <w:sz w:val="24"/>
          <w:szCs w:val="24"/>
        </w:rPr>
      </w:pP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e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ve to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 submit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ge but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[5]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ft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nnotating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eac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ge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3"/>
          <w:sz w:val="24"/>
          <w:szCs w:val="24"/>
        </w:rPr>
        <w:t>d</w:t>
      </w:r>
      <w:r>
        <w:rPr>
          <w:sz w:val="24"/>
          <w:szCs w:val="24"/>
        </w:rPr>
        <w:t>iv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 xml:space="preserve">y,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ft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f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w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disc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ry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will</w:t>
      </w:r>
      <w:r>
        <w:rPr>
          <w:spacing w:val="-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uto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y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i</w:t>
      </w:r>
      <w:r>
        <w:rPr>
          <w:sz w:val="24"/>
          <w:szCs w:val="24"/>
        </w:rPr>
        <w:t>ve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lab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maining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s. Cl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k [6]</w:t>
      </w:r>
      <w:r>
        <w:rPr>
          <w:spacing w:val="-1"/>
          <w:sz w:val="24"/>
          <w:szCs w:val="24"/>
        </w:rPr>
        <w:t xml:space="preserve"> a</w:t>
      </w:r>
      <w:r>
        <w:rPr>
          <w:sz w:val="24"/>
          <w:szCs w:val="24"/>
        </w:rPr>
        <w:t>ft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omp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ng the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nnotation of the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o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ument.</w:t>
      </w:r>
    </w:p>
    <w:p w:rsidR="002F049B" w:rsidRDefault="002F049B" w:rsidP="002F049B">
      <w:pPr>
        <w:spacing w:line="200" w:lineRule="exact"/>
      </w:pPr>
    </w:p>
    <w:p w:rsidR="002F049B" w:rsidRDefault="002F049B" w:rsidP="002F049B">
      <w:pPr>
        <w:spacing w:before="18" w:line="220" w:lineRule="exact"/>
        <w:rPr>
          <w:sz w:val="22"/>
          <w:szCs w:val="22"/>
        </w:rPr>
      </w:pPr>
    </w:p>
    <w:p w:rsidR="002F049B" w:rsidRDefault="002F049B" w:rsidP="002F049B">
      <w:pPr>
        <w:tabs>
          <w:tab w:val="left" w:pos="1040"/>
        </w:tabs>
        <w:spacing w:line="359" w:lineRule="auto"/>
        <w:ind w:left="1060" w:right="717" w:hanging="360"/>
        <w:jc w:val="both"/>
        <w:rPr>
          <w:sz w:val="24"/>
          <w:szCs w:val="24"/>
        </w:rPr>
        <w:sectPr w:rsidR="002F049B">
          <w:pgSz w:w="12240" w:h="15840"/>
          <w:pgMar w:top="1420" w:right="540" w:bottom="280" w:left="1720" w:header="720" w:footer="720" w:gutter="0"/>
          <w:cols w:space="720"/>
        </w:sectPr>
      </w:pPr>
      <w:r>
        <w:rPr>
          <w:w w:val="131"/>
          <w:sz w:val="24"/>
          <w:szCs w:val="24"/>
        </w:rPr>
        <w:t>•</w:t>
      </w:r>
      <w:r>
        <w:rPr>
          <w:sz w:val="24"/>
          <w:szCs w:val="24"/>
        </w:rPr>
        <w:tab/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or</w:t>
      </w:r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>fu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th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gment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n</w:t>
      </w:r>
      <w:r>
        <w:rPr>
          <w:spacing w:val="3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making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>sub</w:t>
      </w:r>
      <w:r>
        <w:rPr>
          <w:spacing w:val="36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d</w:t>
      </w:r>
      <w:r>
        <w:rPr>
          <w:sz w:val="24"/>
          <w:szCs w:val="24"/>
        </w:rPr>
        <w:t>o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uments,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ve</w:t>
      </w:r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man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ge</w:t>
      </w:r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>the fi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lds.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re </w:t>
      </w:r>
      <w:r>
        <w:rPr>
          <w:spacing w:val="2"/>
          <w:sz w:val="24"/>
          <w:szCs w:val="24"/>
        </w:rPr>
        <w:t>w</w:t>
      </w:r>
      <w:r>
        <w:rPr>
          <w:sz w:val="24"/>
          <w:szCs w:val="24"/>
        </w:rPr>
        <w:t>e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prov</w:t>
      </w:r>
      <w:r>
        <w:rPr>
          <w:spacing w:val="2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opt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-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fying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fi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ld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index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-2"/>
          <w:sz w:val="24"/>
          <w:szCs w:val="24"/>
        </w:rPr>
        <w:t>.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.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wh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ll texts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re 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port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o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s,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2"/>
          <w:sz w:val="24"/>
          <w:szCs w:val="24"/>
        </w:rPr>
        <w:t xml:space="preserve">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low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snip,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turn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only subti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le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 text b</w:t>
      </w:r>
      <w:r>
        <w:rPr>
          <w:spacing w:val="-1"/>
          <w:sz w:val="24"/>
          <w:szCs w:val="24"/>
        </w:rPr>
        <w:t>eca</w:t>
      </w:r>
      <w:r>
        <w:rPr>
          <w:sz w:val="24"/>
          <w:szCs w:val="24"/>
        </w:rPr>
        <w:t>use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they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 only 2 lab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 xml:space="preserve">in which 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a</w:t>
      </w:r>
      <w:r>
        <w:rPr>
          <w:sz w:val="24"/>
          <w:szCs w:val="24"/>
        </w:rPr>
        <w:t>re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d. On the right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side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we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opt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spl</w:t>
      </w:r>
      <w:r>
        <w:rPr>
          <w:spacing w:val="1"/>
          <w:sz w:val="24"/>
          <w:szCs w:val="24"/>
        </w:rPr>
        <w:t>i</w:t>
      </w:r>
      <w:r>
        <w:rPr>
          <w:spacing w:val="-2"/>
          <w:sz w:val="24"/>
          <w:szCs w:val="24"/>
        </w:rPr>
        <w:t>t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do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u</w:t>
      </w:r>
      <w:r>
        <w:rPr>
          <w:spacing w:val="-2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hoice of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our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lab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l.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e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ted subtit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. This 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ry 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 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 di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f</w:t>
      </w:r>
      <w:r>
        <w:rPr>
          <w:spacing w:val="-2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 ne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ds of u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r.</w:t>
      </w:r>
    </w:p>
    <w:p w:rsidR="002F049B" w:rsidRDefault="002F049B" w:rsidP="002F049B">
      <w:pPr>
        <w:spacing w:before="100"/>
        <w:ind w:left="1060"/>
      </w:pPr>
      <w:r>
        <w:rPr>
          <w:noProof/>
          <w:lang w:val="en-IN" w:eastAsia="en-IN" w:bidi="hi-IN"/>
        </w:rPr>
        <w:lastRenderedPageBreak/>
        <w:drawing>
          <wp:inline distT="0" distB="0" distL="0" distR="0">
            <wp:extent cx="5048250" cy="2838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49B" w:rsidRDefault="002F049B" w:rsidP="002F049B">
      <w:pPr>
        <w:spacing w:before="8" w:line="100" w:lineRule="exact"/>
        <w:rPr>
          <w:sz w:val="10"/>
          <w:szCs w:val="10"/>
        </w:rPr>
      </w:pPr>
    </w:p>
    <w:p w:rsidR="002F049B" w:rsidRDefault="002F049B" w:rsidP="002F049B">
      <w:pPr>
        <w:spacing w:before="29"/>
        <w:ind w:left="1060"/>
        <w:rPr>
          <w:sz w:val="24"/>
          <w:szCs w:val="24"/>
        </w:rPr>
      </w:pP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ter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doing e</w:t>
      </w:r>
      <w:r>
        <w:rPr>
          <w:spacing w:val="2"/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rything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s mention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bov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, we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to click on Apply </w:t>
      </w:r>
      <w:r>
        <w:rPr>
          <w:spacing w:val="-1"/>
          <w:sz w:val="24"/>
          <w:szCs w:val="24"/>
        </w:rPr>
        <w:t>c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 to</w:t>
      </w:r>
    </w:p>
    <w:p w:rsidR="002F049B" w:rsidRDefault="002F049B" w:rsidP="002F049B">
      <w:pPr>
        <w:spacing w:before="9" w:line="120" w:lineRule="exact"/>
        <w:rPr>
          <w:sz w:val="13"/>
          <w:szCs w:val="13"/>
        </w:rPr>
      </w:pPr>
    </w:p>
    <w:p w:rsidR="002F049B" w:rsidRDefault="002F049B" w:rsidP="002F049B">
      <w:pPr>
        <w:ind w:left="1060"/>
        <w:rPr>
          <w:sz w:val="24"/>
          <w:szCs w:val="24"/>
        </w:rPr>
      </w:pPr>
      <w:r>
        <w:rPr>
          <w:sz w:val="24"/>
          <w:szCs w:val="24"/>
        </w:rPr>
        <w:t>Col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ec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on.</w:t>
      </w:r>
    </w:p>
    <w:p w:rsidR="002F049B" w:rsidRDefault="002F049B" w:rsidP="002F049B">
      <w:pPr>
        <w:spacing w:before="6" w:line="140" w:lineRule="exact"/>
        <w:rPr>
          <w:sz w:val="15"/>
          <w:szCs w:val="15"/>
        </w:rPr>
      </w:pPr>
    </w:p>
    <w:p w:rsidR="002F049B" w:rsidRDefault="002F049B" w:rsidP="002F049B">
      <w:pPr>
        <w:tabs>
          <w:tab w:val="left" w:pos="1040"/>
        </w:tabs>
        <w:spacing w:line="360" w:lineRule="auto"/>
        <w:ind w:left="1060" w:right="580" w:hanging="360"/>
        <w:jc w:val="both"/>
        <w:rPr>
          <w:sz w:val="24"/>
          <w:szCs w:val="24"/>
        </w:rPr>
      </w:pPr>
      <w:r>
        <w:rPr>
          <w:w w:val="131"/>
          <w:sz w:val="24"/>
          <w:szCs w:val="24"/>
        </w:rPr>
        <w:t>•</w:t>
      </w:r>
      <w:r>
        <w:rPr>
          <w:sz w:val="24"/>
          <w:szCs w:val="24"/>
        </w:rPr>
        <w:tab/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will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take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some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me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2"/>
          <w:sz w:val="24"/>
          <w:szCs w:val="24"/>
        </w:rPr>
        <w:t>c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ss</w:t>
      </w:r>
      <w:r>
        <w:rPr>
          <w:spacing w:val="1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1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f</w:t>
      </w:r>
      <w:r>
        <w:rPr>
          <w:spacing w:val="2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1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w</w:t>
      </w:r>
      <w:r>
        <w:rPr>
          <w:sz w:val="24"/>
          <w:szCs w:val="24"/>
        </w:rPr>
        <w:t>e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will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ve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mu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ple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do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uments</w:t>
      </w:r>
      <w:r>
        <w:rPr>
          <w:spacing w:val="1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 shown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low,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do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u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we upl</w:t>
      </w:r>
      <w:r>
        <w:rPr>
          <w:spacing w:val="3"/>
          <w:sz w:val="24"/>
          <w:szCs w:val="24"/>
        </w:rPr>
        <w:t>o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ea</w:t>
      </w:r>
      <w:r>
        <w:rPr>
          <w:sz w:val="24"/>
          <w:szCs w:val="24"/>
        </w:rPr>
        <w:t>rli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gment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104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do</w:t>
      </w:r>
      <w:r>
        <w:rPr>
          <w:spacing w:val="-1"/>
          <w:sz w:val="24"/>
          <w:szCs w:val="24"/>
        </w:rPr>
        <w:t>c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ments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 shown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low.</w:t>
      </w:r>
    </w:p>
    <w:p w:rsidR="002F049B" w:rsidRDefault="002F049B" w:rsidP="002F049B">
      <w:pPr>
        <w:spacing w:before="4"/>
        <w:ind w:left="1060"/>
      </w:pPr>
      <w:r>
        <w:rPr>
          <w:noProof/>
          <w:lang w:val="en-IN" w:eastAsia="en-IN" w:bidi="hi-IN"/>
        </w:rPr>
        <w:drawing>
          <wp:inline distT="0" distB="0" distL="0" distR="0">
            <wp:extent cx="5505450" cy="3095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49B" w:rsidRDefault="002F049B" w:rsidP="002F049B">
      <w:pPr>
        <w:spacing w:before="2" w:line="180" w:lineRule="exact"/>
        <w:rPr>
          <w:sz w:val="18"/>
          <w:szCs w:val="18"/>
        </w:rPr>
      </w:pPr>
    </w:p>
    <w:p w:rsidR="002F049B" w:rsidRDefault="002F049B" w:rsidP="002F049B">
      <w:pPr>
        <w:tabs>
          <w:tab w:val="left" w:pos="1040"/>
        </w:tabs>
        <w:spacing w:line="356" w:lineRule="auto"/>
        <w:ind w:left="1060" w:right="940" w:hanging="360"/>
        <w:rPr>
          <w:sz w:val="24"/>
          <w:szCs w:val="24"/>
        </w:rPr>
        <w:sectPr w:rsidR="002F049B">
          <w:pgSz w:w="12240" w:h="15840"/>
          <w:pgMar w:top="1380" w:right="680" w:bottom="280" w:left="1720" w:header="720" w:footer="720" w:gutter="0"/>
          <w:cols w:space="720"/>
        </w:sectPr>
      </w:pPr>
      <w:r>
        <w:rPr>
          <w:w w:val="131"/>
          <w:sz w:val="24"/>
          <w:szCs w:val="24"/>
        </w:rPr>
        <w:t>•</w:t>
      </w:r>
      <w:r>
        <w:rPr>
          <w:sz w:val="24"/>
          <w:szCs w:val="24"/>
        </w:rPr>
        <w:tab/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turn to the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qu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ry p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 and t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y to bu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ld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qu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ry 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s 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rli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nd </w:t>
      </w:r>
      <w:r>
        <w:rPr>
          <w:spacing w:val="-1"/>
          <w:sz w:val="24"/>
          <w:szCs w:val="24"/>
        </w:rPr>
        <w:t>c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k the 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sul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. 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will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obs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prov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d 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sul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.</w:t>
      </w:r>
    </w:p>
    <w:p w:rsidR="002F049B" w:rsidRDefault="002F049B" w:rsidP="002F049B">
      <w:pPr>
        <w:spacing w:before="100"/>
        <w:ind w:left="1060"/>
      </w:pPr>
      <w:r>
        <w:rPr>
          <w:noProof/>
          <w:lang w:val="en-IN" w:eastAsia="en-IN" w:bidi="hi-IN"/>
        </w:rPr>
        <w:lastRenderedPageBreak/>
        <w:drawing>
          <wp:inline distT="0" distB="0" distL="0" distR="0">
            <wp:extent cx="5314950" cy="2686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49B" w:rsidRDefault="002F049B" w:rsidP="002F049B">
      <w:pPr>
        <w:spacing w:before="1" w:line="120" w:lineRule="exact"/>
        <w:rPr>
          <w:sz w:val="13"/>
          <w:szCs w:val="13"/>
        </w:rPr>
      </w:pPr>
    </w:p>
    <w:p w:rsidR="002F049B" w:rsidRDefault="002F049B" w:rsidP="002F049B">
      <w:pPr>
        <w:tabs>
          <w:tab w:val="left" w:pos="1040"/>
        </w:tabs>
        <w:spacing w:before="33" w:line="356" w:lineRule="auto"/>
        <w:ind w:left="1060" w:right="1142" w:hanging="360"/>
        <w:rPr>
          <w:sz w:val="24"/>
          <w:szCs w:val="24"/>
        </w:rPr>
      </w:pPr>
      <w:r>
        <w:rPr>
          <w:w w:val="131"/>
          <w:sz w:val="24"/>
          <w:szCs w:val="24"/>
        </w:rPr>
        <w:t>•</w:t>
      </w:r>
      <w:r>
        <w:rPr>
          <w:sz w:val="24"/>
          <w:szCs w:val="24"/>
        </w:rPr>
        <w:tab/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xt, we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to 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ore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>h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c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ls of Dis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y whi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h 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b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vie</w:t>
      </w:r>
      <w:r>
        <w:rPr>
          <w:spacing w:val="-1"/>
          <w:sz w:val="24"/>
          <w:szCs w:val="24"/>
        </w:rPr>
        <w:t>we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s shown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low:</w:t>
      </w:r>
    </w:p>
    <w:p w:rsidR="002F049B" w:rsidRDefault="002F049B" w:rsidP="002F049B">
      <w:pPr>
        <w:spacing w:before="9"/>
        <w:ind w:left="1060"/>
      </w:pPr>
      <w:r>
        <w:rPr>
          <w:noProof/>
          <w:lang w:val="en-IN" w:eastAsia="en-IN" w:bidi="hi-IN"/>
        </w:rPr>
        <w:drawing>
          <wp:inline distT="0" distB="0" distL="0" distR="0">
            <wp:extent cx="5724525" cy="32194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49B" w:rsidRDefault="002F049B" w:rsidP="002F049B">
      <w:pPr>
        <w:spacing w:before="8" w:line="140" w:lineRule="exact"/>
        <w:rPr>
          <w:sz w:val="15"/>
          <w:szCs w:val="15"/>
        </w:rPr>
      </w:pPr>
    </w:p>
    <w:p w:rsidR="002F049B" w:rsidRDefault="002F049B" w:rsidP="002F049B">
      <w:pPr>
        <w:ind w:left="700"/>
        <w:rPr>
          <w:sz w:val="24"/>
          <w:szCs w:val="24"/>
        </w:rPr>
      </w:pPr>
      <w:r>
        <w:rPr>
          <w:w w:val="131"/>
          <w:sz w:val="24"/>
          <w:szCs w:val="24"/>
        </w:rPr>
        <w:t xml:space="preserve">•  </w:t>
      </w:r>
      <w:r>
        <w:rPr>
          <w:spacing w:val="14"/>
          <w:w w:val="13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a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ea</w:t>
      </w:r>
      <w:r>
        <w:rPr>
          <w:sz w:val="24"/>
          <w:szCs w:val="24"/>
        </w:rPr>
        <w:t>dy h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the 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P</w:t>
      </w:r>
      <w:r>
        <w:rPr>
          <w:sz w:val="24"/>
          <w:szCs w:val="24"/>
        </w:rPr>
        <w:t>I k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 xml:space="preserve">y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nd the 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RL.</w:t>
      </w:r>
    </w:p>
    <w:p w:rsidR="002F049B" w:rsidRDefault="002F049B" w:rsidP="002F049B">
      <w:pPr>
        <w:spacing w:before="6" w:line="140" w:lineRule="exact"/>
        <w:rPr>
          <w:sz w:val="15"/>
          <w:szCs w:val="15"/>
        </w:rPr>
      </w:pPr>
    </w:p>
    <w:p w:rsidR="002F049B" w:rsidRDefault="002F049B" w:rsidP="002F049B">
      <w:pPr>
        <w:ind w:left="700"/>
        <w:rPr>
          <w:sz w:val="24"/>
          <w:szCs w:val="24"/>
        </w:rPr>
      </w:pPr>
      <w:r>
        <w:rPr>
          <w:w w:val="131"/>
          <w:sz w:val="24"/>
          <w:szCs w:val="24"/>
        </w:rPr>
        <w:t xml:space="preserve">•  </w:t>
      </w:r>
      <w:r>
        <w:rPr>
          <w:spacing w:val="14"/>
          <w:w w:val="13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xt, we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to c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ea</w:t>
      </w:r>
      <w:r>
        <w:rPr>
          <w:sz w:val="24"/>
          <w:szCs w:val="24"/>
        </w:rPr>
        <w:t xml:space="preserve">te </w:t>
      </w: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 xml:space="preserve">BM 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 xml:space="preserve">loud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 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on:</w:t>
      </w:r>
    </w:p>
    <w:p w:rsidR="002F049B" w:rsidRDefault="002F049B" w:rsidP="002F049B">
      <w:pPr>
        <w:spacing w:before="4" w:line="120" w:lineRule="exact"/>
        <w:rPr>
          <w:sz w:val="13"/>
          <w:szCs w:val="13"/>
        </w:rPr>
      </w:pPr>
    </w:p>
    <w:p w:rsidR="002F049B" w:rsidRDefault="002F049B" w:rsidP="002F049B">
      <w:pPr>
        <w:spacing w:line="360" w:lineRule="auto"/>
        <w:ind w:left="1060" w:right="924"/>
        <w:jc w:val="both"/>
        <w:rPr>
          <w:sz w:val="24"/>
          <w:szCs w:val="24"/>
        </w:rPr>
        <w:sectPr w:rsidR="002F049B">
          <w:pgSz w:w="12240" w:h="15840"/>
          <w:pgMar w:top="1380" w:right="340" w:bottom="280" w:left="1720" w:header="720" w:footer="720" w:gutter="0"/>
          <w:cols w:space="720"/>
        </w:sectPr>
      </w:pP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used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 discov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ry with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stant,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our qu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sw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by 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discov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ry. 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ft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 s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l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3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BM</w:t>
      </w:r>
      <w:r>
        <w:rPr>
          <w:spacing w:val="1"/>
          <w:sz w:val="24"/>
          <w:szCs w:val="24"/>
        </w:rPr>
        <w:t xml:space="preserve"> 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talog,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we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ve 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on the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tab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shown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le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menu.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e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we made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3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mati</w:t>
      </w:r>
      <w:r>
        <w:rPr>
          <w:spacing w:val="3"/>
          <w:sz w:val="24"/>
          <w:szCs w:val="24"/>
        </w:rPr>
        <w:t>o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fun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on. Th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 we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post the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whi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 will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lp us to 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 xml:space="preserve">ink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discov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ry.</w:t>
      </w:r>
    </w:p>
    <w:p w:rsidR="002F049B" w:rsidRDefault="002F049B" w:rsidP="002F049B">
      <w:pPr>
        <w:spacing w:before="100"/>
        <w:ind w:left="1060"/>
      </w:pPr>
      <w:r>
        <w:rPr>
          <w:noProof/>
          <w:lang w:val="en-IN" w:eastAsia="en-IN" w:bidi="hi-IN"/>
        </w:rPr>
        <w:lastRenderedPageBreak/>
        <w:drawing>
          <wp:inline distT="0" distB="0" distL="0" distR="0">
            <wp:extent cx="5724525" cy="32194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49B" w:rsidRDefault="002F049B" w:rsidP="002F049B">
      <w:pPr>
        <w:spacing w:before="8" w:line="120" w:lineRule="exact"/>
        <w:rPr>
          <w:sz w:val="13"/>
          <w:szCs w:val="13"/>
        </w:rPr>
      </w:pPr>
    </w:p>
    <w:p w:rsidR="002F049B" w:rsidRDefault="002F049B" w:rsidP="002F049B">
      <w:pPr>
        <w:ind w:left="1060"/>
      </w:pPr>
      <w:r>
        <w:rPr>
          <w:noProof/>
          <w:lang w:val="en-IN" w:eastAsia="en-IN" w:bidi="hi-IN"/>
        </w:rPr>
        <w:drawing>
          <wp:inline distT="0" distB="0" distL="0" distR="0">
            <wp:extent cx="5067300" cy="28479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49B" w:rsidRDefault="002F049B" w:rsidP="002F049B">
      <w:pPr>
        <w:spacing w:before="9" w:line="100" w:lineRule="exact"/>
        <w:rPr>
          <w:sz w:val="11"/>
          <w:szCs w:val="11"/>
        </w:rPr>
      </w:pPr>
    </w:p>
    <w:p w:rsidR="002F049B" w:rsidRDefault="002F049B" w:rsidP="002F049B">
      <w:pPr>
        <w:spacing w:before="29" w:line="360" w:lineRule="auto"/>
        <w:ind w:left="1060" w:right="923"/>
        <w:jc w:val="both"/>
        <w:rPr>
          <w:sz w:val="24"/>
          <w:szCs w:val="24"/>
        </w:rPr>
        <w:sectPr w:rsidR="002F049B">
          <w:pgSz w:w="12240" w:h="15840"/>
          <w:pgMar w:top="1380" w:right="340" w:bottom="280" w:left="1720" w:header="720" w:footer="720" w:gutter="0"/>
          <w:cols w:space="720"/>
        </w:sectPr>
      </w:pP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 xml:space="preserve">e 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ke the 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 the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ode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ste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 p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met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 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>u</w:t>
      </w:r>
      <w:r>
        <w:rPr>
          <w:sz w:val="24"/>
          <w:szCs w:val="24"/>
        </w:rPr>
        <w:t>e f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 discov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ry </w:t>
      </w:r>
      <w:r>
        <w:rPr>
          <w:spacing w:val="-2"/>
          <w:sz w:val="24"/>
          <w:szCs w:val="24"/>
        </w:rPr>
        <w:t>c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ls. A</w:t>
      </w:r>
      <w:r>
        <w:rPr>
          <w:spacing w:val="2"/>
          <w:sz w:val="24"/>
          <w:szCs w:val="24"/>
        </w:rPr>
        <w:t>f</w:t>
      </w:r>
      <w:r>
        <w:rPr>
          <w:sz w:val="24"/>
          <w:szCs w:val="24"/>
        </w:rPr>
        <w:t>ter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that we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to click on the</w:t>
      </w:r>
      <w:r>
        <w:rPr>
          <w:spacing w:val="-1"/>
          <w:sz w:val="24"/>
          <w:szCs w:val="24"/>
        </w:rPr>
        <w:t xml:space="preserve"> e</w:t>
      </w:r>
      <w:r>
        <w:rPr>
          <w:sz w:val="24"/>
          <w:szCs w:val="24"/>
        </w:rPr>
        <w:t>ndpoint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nd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b</w:t>
      </w:r>
      <w:r>
        <w:rPr>
          <w:sz w:val="24"/>
          <w:szCs w:val="24"/>
        </w:rPr>
        <w:t>le the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b 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 whi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will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 publ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c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URL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 it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wi</w:t>
      </w:r>
      <w:r>
        <w:rPr>
          <w:spacing w:val="3"/>
          <w:sz w:val="24"/>
          <w:szCs w:val="24"/>
        </w:rPr>
        <w:t>l</w:t>
      </w:r>
      <w:r>
        <w:rPr>
          <w:sz w:val="24"/>
          <w:szCs w:val="24"/>
        </w:rPr>
        <w:t xml:space="preserve">l be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urth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 u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d.</w:t>
      </w:r>
    </w:p>
    <w:p w:rsidR="002F049B" w:rsidRDefault="002F049B" w:rsidP="002F049B">
      <w:pPr>
        <w:spacing w:before="100"/>
        <w:ind w:left="1060"/>
      </w:pPr>
      <w:r>
        <w:rPr>
          <w:noProof/>
          <w:lang w:val="en-IN" w:eastAsia="en-IN" w:bidi="hi-IN"/>
        </w:rPr>
        <w:lastRenderedPageBreak/>
        <w:drawing>
          <wp:inline distT="0" distB="0" distL="0" distR="0">
            <wp:extent cx="5257800" cy="2962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49B" w:rsidRDefault="002F049B" w:rsidP="002F049B">
      <w:pPr>
        <w:spacing w:before="8" w:line="120" w:lineRule="exact"/>
        <w:rPr>
          <w:sz w:val="13"/>
          <w:szCs w:val="13"/>
        </w:rPr>
      </w:pPr>
    </w:p>
    <w:p w:rsidR="002F049B" w:rsidRDefault="002F049B" w:rsidP="002F049B">
      <w:pPr>
        <w:ind w:left="1060"/>
      </w:pPr>
      <w:r>
        <w:rPr>
          <w:noProof/>
          <w:lang w:val="en-IN" w:eastAsia="en-IN" w:bidi="hi-IN"/>
        </w:rPr>
        <w:drawing>
          <wp:inline distT="0" distB="0" distL="0" distR="0">
            <wp:extent cx="5181600" cy="2914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49B" w:rsidRDefault="002F049B" w:rsidP="002F049B">
      <w:pPr>
        <w:spacing w:before="4" w:line="120" w:lineRule="exact"/>
        <w:rPr>
          <w:sz w:val="12"/>
          <w:szCs w:val="12"/>
        </w:rPr>
      </w:pPr>
    </w:p>
    <w:p w:rsidR="002F049B" w:rsidRDefault="002F049B" w:rsidP="002F049B">
      <w:pPr>
        <w:tabs>
          <w:tab w:val="left" w:pos="1040"/>
        </w:tabs>
        <w:spacing w:before="33" w:line="360" w:lineRule="auto"/>
        <w:ind w:left="1060" w:right="178" w:hanging="360"/>
        <w:jc w:val="both"/>
        <w:rPr>
          <w:sz w:val="24"/>
          <w:szCs w:val="24"/>
        </w:rPr>
      </w:pPr>
      <w:r>
        <w:rPr>
          <w:w w:val="131"/>
          <w:sz w:val="24"/>
          <w:szCs w:val="24"/>
        </w:rPr>
        <w:t>•</w:t>
      </w:r>
      <w:r>
        <w:rPr>
          <w:sz w:val="24"/>
          <w:szCs w:val="24"/>
        </w:rPr>
        <w:tab/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xt,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ma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e</w:t>
      </w:r>
      <w:r>
        <w:rPr>
          <w:spacing w:val="11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tson</w:t>
      </w:r>
      <w:r>
        <w:rPr>
          <w:spacing w:val="1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stant</w:t>
      </w:r>
      <w:r>
        <w:rPr>
          <w:spacing w:val="1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use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usto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r</w:t>
      </w:r>
      <w:r>
        <w:rPr>
          <w:spacing w:val="1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re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ski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 xml:space="preserve">l for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onv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>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ce</w:t>
      </w:r>
      <w:r>
        <w:rPr>
          <w:sz w:val="24"/>
          <w:szCs w:val="24"/>
        </w:rPr>
        <w:t>.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ca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lat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2"/>
          <w:sz w:val="24"/>
          <w:szCs w:val="24"/>
        </w:rPr>
        <w:t xml:space="preserve"> p</w:t>
      </w:r>
      <w:r>
        <w:rPr>
          <w:sz w:val="24"/>
          <w:szCs w:val="24"/>
        </w:rPr>
        <w:t>rodu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mation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7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lat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d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s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nd dialog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low.</w:t>
      </w:r>
    </w:p>
    <w:p w:rsidR="002F049B" w:rsidRDefault="002F049B" w:rsidP="002F049B">
      <w:pPr>
        <w:spacing w:before="3" w:line="360" w:lineRule="auto"/>
        <w:ind w:left="1060" w:right="181"/>
        <w:jc w:val="both"/>
        <w:rPr>
          <w:sz w:val="24"/>
          <w:szCs w:val="24"/>
        </w:rPr>
      </w:pP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ntents-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Th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>h</w:t>
      </w:r>
      <w:r>
        <w:rPr>
          <w:sz w:val="24"/>
          <w:szCs w:val="24"/>
        </w:rPr>
        <w:t>e</w:t>
      </w:r>
      <w:r>
        <w:rPr>
          <w:spacing w:val="-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tego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ies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wh</w:t>
      </w:r>
      <w:r>
        <w:rPr>
          <w:spacing w:val="2"/>
          <w:sz w:val="24"/>
          <w:szCs w:val="24"/>
        </w:rPr>
        <w:t>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menti</w:t>
      </w:r>
      <w:r>
        <w:rPr>
          <w:spacing w:val="3"/>
          <w:sz w:val="24"/>
          <w:szCs w:val="24"/>
        </w:rPr>
        <w:t>o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or</w:t>
      </w:r>
      <w:r>
        <w:rPr>
          <w:spacing w:val="-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w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x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ec</w:t>
      </w:r>
      <w:r>
        <w:rPr>
          <w:sz w:val="24"/>
          <w:szCs w:val="24"/>
        </w:rPr>
        <w:t>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us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nput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, for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x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: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ngs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be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it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we 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ve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x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le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Good Morning, Good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ning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nd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.</w:t>
      </w:r>
    </w:p>
    <w:p w:rsidR="002F049B" w:rsidRDefault="002F049B" w:rsidP="002F049B">
      <w:pPr>
        <w:spacing w:before="6" w:line="360" w:lineRule="auto"/>
        <w:ind w:left="1060" w:right="177"/>
        <w:jc w:val="both"/>
        <w:rPr>
          <w:sz w:val="24"/>
          <w:szCs w:val="24"/>
        </w:rPr>
      </w:pPr>
      <w:r>
        <w:rPr>
          <w:sz w:val="24"/>
          <w:szCs w:val="24"/>
        </w:rPr>
        <w:t>Enti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ies-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se</w:t>
      </w:r>
      <w:r>
        <w:rPr>
          <w:spacing w:val="-1"/>
          <w:sz w:val="24"/>
          <w:szCs w:val="24"/>
        </w:rPr>
        <w:t xml:space="preserve"> 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2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mention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us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typ</w:t>
      </w:r>
      <w:r>
        <w:rPr>
          <w:spacing w:val="3"/>
          <w:sz w:val="24"/>
          <w:szCs w:val="24"/>
        </w:rPr>
        <w:t>o</w:t>
      </w:r>
      <w:r>
        <w:rPr>
          <w:sz w:val="24"/>
          <w:szCs w:val="24"/>
        </w:rPr>
        <w:t>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us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 the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synonyms</w:t>
      </w:r>
      <w:r>
        <w:rPr>
          <w:spacing w:val="-2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l</w:t>
      </w:r>
      <w:r>
        <w:rPr>
          <w:sz w:val="24"/>
          <w:szCs w:val="24"/>
        </w:rPr>
        <w:t>ike some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ople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e t</w:t>
      </w:r>
      <w:r>
        <w:rPr>
          <w:spacing w:val="3"/>
          <w:sz w:val="24"/>
          <w:szCs w:val="24"/>
        </w:rPr>
        <w:t>h</w:t>
      </w:r>
      <w:r>
        <w:rPr>
          <w:sz w:val="24"/>
          <w:szCs w:val="24"/>
        </w:rPr>
        <w:t>e g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od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morning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gm,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good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morning,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gud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morning,</w:t>
      </w:r>
      <w:r>
        <w:rPr>
          <w:spacing w:val="7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s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ll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a</w:t>
      </w:r>
      <w:r>
        <w:rPr>
          <w:sz w:val="24"/>
          <w:szCs w:val="24"/>
        </w:rPr>
        <w:t xml:space="preserve">lso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nste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d of </w:t>
      </w:r>
      <w:r>
        <w:rPr>
          <w:spacing w:val="-1"/>
          <w:sz w:val="24"/>
          <w:szCs w:val="24"/>
        </w:rPr>
        <w:t>re</w:t>
      </w:r>
      <w:r>
        <w:rPr>
          <w:sz w:val="24"/>
          <w:szCs w:val="24"/>
        </w:rPr>
        <w:t>turning 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mes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 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phr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.</w:t>
      </w:r>
    </w:p>
    <w:p w:rsidR="002F049B" w:rsidRDefault="002F049B" w:rsidP="002F049B">
      <w:pPr>
        <w:spacing w:before="4" w:line="361" w:lineRule="auto"/>
        <w:ind w:left="1060" w:right="182"/>
        <w:jc w:val="both"/>
        <w:rPr>
          <w:sz w:val="24"/>
          <w:szCs w:val="24"/>
        </w:rPr>
        <w:sectPr w:rsidR="002F049B">
          <w:pgSz w:w="12240" w:h="15840"/>
          <w:pgMar w:top="1380" w:right="1080" w:bottom="0" w:left="1720" w:header="720" w:footer="720" w:gutter="0"/>
          <w:cols w:space="720"/>
        </w:sectPr>
      </w:pPr>
      <w:r>
        <w:rPr>
          <w:sz w:val="24"/>
          <w:szCs w:val="24"/>
        </w:rPr>
        <w:t>Di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log-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re </w:t>
      </w:r>
      <w:r>
        <w:rPr>
          <w:spacing w:val="2"/>
          <w:sz w:val="24"/>
          <w:szCs w:val="24"/>
        </w:rPr>
        <w:t>w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mention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outpu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giv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n,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these 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static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ll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 dyn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.</w:t>
      </w:r>
    </w:p>
    <w:p w:rsidR="002F049B" w:rsidRDefault="002F049B" w:rsidP="002F049B">
      <w:pPr>
        <w:spacing w:line="200" w:lineRule="exact"/>
      </w:pPr>
    </w:p>
    <w:p w:rsidR="002F049B" w:rsidRDefault="002F049B" w:rsidP="002F049B">
      <w:pPr>
        <w:spacing w:before="14" w:line="200" w:lineRule="exact"/>
      </w:pPr>
    </w:p>
    <w:p w:rsidR="002F049B" w:rsidRDefault="002F049B" w:rsidP="002F049B">
      <w:pPr>
        <w:ind w:left="1060"/>
      </w:pPr>
      <w:r>
        <w:rPr>
          <w:noProof/>
          <w:lang w:val="en-IN" w:eastAsia="en-IN" w:bidi="hi-IN"/>
        </w:rPr>
        <w:drawing>
          <wp:inline distT="0" distB="0" distL="0" distR="0">
            <wp:extent cx="5419725" cy="26384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49B" w:rsidRDefault="002F049B" w:rsidP="002F049B">
      <w:pPr>
        <w:spacing w:before="3" w:line="140" w:lineRule="exact"/>
        <w:rPr>
          <w:sz w:val="15"/>
          <w:szCs w:val="15"/>
        </w:rPr>
      </w:pPr>
    </w:p>
    <w:p w:rsidR="002F049B" w:rsidRDefault="002F049B" w:rsidP="002F049B">
      <w:pPr>
        <w:spacing w:line="200" w:lineRule="exact"/>
      </w:pPr>
    </w:p>
    <w:p w:rsidR="002F049B" w:rsidRDefault="002F049B" w:rsidP="002F049B">
      <w:pPr>
        <w:spacing w:line="200" w:lineRule="exact"/>
      </w:pPr>
    </w:p>
    <w:p w:rsidR="002F049B" w:rsidRDefault="002F049B" w:rsidP="002F049B">
      <w:pPr>
        <w:spacing w:before="33"/>
        <w:ind w:left="700"/>
        <w:rPr>
          <w:sz w:val="24"/>
          <w:szCs w:val="24"/>
        </w:rPr>
      </w:pPr>
      <w:r>
        <w:rPr>
          <w:w w:val="131"/>
          <w:sz w:val="24"/>
          <w:szCs w:val="24"/>
        </w:rPr>
        <w:t xml:space="preserve">•  </w:t>
      </w:r>
      <w:r>
        <w:rPr>
          <w:spacing w:val="14"/>
          <w:w w:val="13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xt, we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to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on the 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RL th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we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got e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rli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r.</w:t>
      </w:r>
    </w:p>
    <w:p w:rsidR="002F049B" w:rsidRDefault="002F049B" w:rsidP="002F049B">
      <w:pPr>
        <w:spacing w:before="9" w:line="140" w:lineRule="exact"/>
        <w:rPr>
          <w:sz w:val="14"/>
          <w:szCs w:val="14"/>
        </w:rPr>
      </w:pPr>
    </w:p>
    <w:p w:rsidR="002F049B" w:rsidRDefault="002F049B" w:rsidP="002F049B">
      <w:pPr>
        <w:spacing w:line="200" w:lineRule="exact"/>
      </w:pPr>
    </w:p>
    <w:p w:rsidR="002F049B" w:rsidRDefault="002F049B" w:rsidP="002F049B">
      <w:pPr>
        <w:spacing w:line="200" w:lineRule="exact"/>
      </w:pPr>
    </w:p>
    <w:p w:rsidR="002F049B" w:rsidRDefault="002F049B" w:rsidP="002F049B">
      <w:pPr>
        <w:ind w:left="1060"/>
      </w:pPr>
      <w:r>
        <w:rPr>
          <w:noProof/>
          <w:lang w:val="en-IN" w:eastAsia="en-IN" w:bidi="hi-IN"/>
        </w:rPr>
        <w:drawing>
          <wp:inline distT="0" distB="0" distL="0" distR="0">
            <wp:extent cx="5324475" cy="30003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49B" w:rsidRDefault="002F049B" w:rsidP="002F049B">
      <w:pPr>
        <w:spacing w:before="9" w:line="120" w:lineRule="exact"/>
        <w:rPr>
          <w:sz w:val="13"/>
          <w:szCs w:val="13"/>
        </w:rPr>
      </w:pPr>
    </w:p>
    <w:p w:rsidR="002F049B" w:rsidRDefault="002F049B" w:rsidP="002F049B">
      <w:pPr>
        <w:spacing w:line="360" w:lineRule="auto"/>
        <w:ind w:left="1060" w:right="444"/>
        <w:rPr>
          <w:sz w:val="24"/>
          <w:szCs w:val="24"/>
        </w:rPr>
        <w:sectPr w:rsidR="002F049B">
          <w:pgSz w:w="12240" w:h="15840"/>
          <w:pgMar w:top="1480" w:right="820" w:bottom="280" w:left="1720" w:header="720" w:footer="720" w:gutter="0"/>
          <w:cols w:space="720"/>
        </w:sectPr>
      </w:pP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ble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bhooks</w:t>
      </w:r>
      <w:proofErr w:type="spellEnd"/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whi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bles</w:t>
      </w:r>
      <w:r>
        <w:rPr>
          <w:spacing w:val="-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ur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dialog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OST 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qu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 xml:space="preserve">to the </w:t>
      </w:r>
      <w:proofErr w:type="spellStart"/>
      <w:r>
        <w:rPr>
          <w:spacing w:val="-1"/>
          <w:sz w:val="24"/>
          <w:szCs w:val="24"/>
        </w:rPr>
        <w:t>we</w:t>
      </w:r>
      <w:r>
        <w:rPr>
          <w:sz w:val="24"/>
          <w:szCs w:val="24"/>
        </w:rPr>
        <w:t>bhook</w:t>
      </w:r>
      <w:proofErr w:type="spellEnd"/>
      <w:r>
        <w:rPr>
          <w:sz w:val="24"/>
          <w:szCs w:val="24"/>
        </w:rPr>
        <w:t xml:space="preserve"> URL.</w:t>
      </w:r>
    </w:p>
    <w:p w:rsidR="002F049B" w:rsidRDefault="002F049B" w:rsidP="002F049B">
      <w:pPr>
        <w:spacing w:before="100"/>
        <w:ind w:left="1060"/>
      </w:pPr>
      <w:r>
        <w:rPr>
          <w:noProof/>
          <w:lang w:val="en-IN" w:eastAsia="en-IN" w:bidi="hi-IN"/>
        </w:rPr>
        <w:lastRenderedPageBreak/>
        <w:drawing>
          <wp:inline distT="0" distB="0" distL="0" distR="0">
            <wp:extent cx="5286375" cy="26003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49B" w:rsidRDefault="002F049B" w:rsidP="002F049B">
      <w:pPr>
        <w:spacing w:line="200" w:lineRule="exact"/>
      </w:pPr>
    </w:p>
    <w:p w:rsidR="002F049B" w:rsidRDefault="002F049B" w:rsidP="002F049B">
      <w:pPr>
        <w:spacing w:line="200" w:lineRule="exact"/>
      </w:pPr>
    </w:p>
    <w:p w:rsidR="002F049B" w:rsidRDefault="002F049B" w:rsidP="002F049B">
      <w:pPr>
        <w:spacing w:line="200" w:lineRule="exact"/>
      </w:pPr>
    </w:p>
    <w:p w:rsidR="002F049B" w:rsidRDefault="002F049B" w:rsidP="002F049B">
      <w:pPr>
        <w:spacing w:before="6" w:line="260" w:lineRule="exact"/>
        <w:rPr>
          <w:sz w:val="26"/>
          <w:szCs w:val="26"/>
        </w:rPr>
      </w:pPr>
    </w:p>
    <w:p w:rsidR="002F049B" w:rsidRDefault="002F049B" w:rsidP="002F049B">
      <w:pPr>
        <w:tabs>
          <w:tab w:val="left" w:pos="1040"/>
        </w:tabs>
        <w:spacing w:before="33" w:line="360" w:lineRule="auto"/>
        <w:ind w:left="1060" w:right="240" w:hanging="360"/>
        <w:jc w:val="both"/>
        <w:rPr>
          <w:sz w:val="24"/>
          <w:szCs w:val="24"/>
        </w:rPr>
      </w:pPr>
      <w:r>
        <w:rPr>
          <w:w w:val="131"/>
          <w:sz w:val="24"/>
          <w:szCs w:val="24"/>
        </w:rPr>
        <w:t>•</w:t>
      </w:r>
      <w:r>
        <w:rPr>
          <w:sz w:val="24"/>
          <w:szCs w:val="24"/>
        </w:rPr>
        <w:tab/>
        <w:t>A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ter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th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ve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ke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nod</w:t>
      </w:r>
      <w:r>
        <w:rPr>
          <w:spacing w:val="2"/>
          <w:sz w:val="24"/>
          <w:szCs w:val="24"/>
        </w:rPr>
        <w:t>e-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flo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,</w:t>
      </w:r>
      <w:r>
        <w:rPr>
          <w:spacing w:val="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d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nk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rything.</w:t>
      </w:r>
      <w:r>
        <w:rPr>
          <w:spacing w:val="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2"/>
          <w:sz w:val="24"/>
          <w:szCs w:val="24"/>
        </w:rPr>
        <w:t>i</w:t>
      </w:r>
      <w:r>
        <w:rPr>
          <w:sz w:val="24"/>
          <w:szCs w:val="24"/>
        </w:rPr>
        <w:t>ll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UI f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nod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.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The ro</w:t>
      </w:r>
      <w:r>
        <w:rPr>
          <w:spacing w:val="1"/>
          <w:sz w:val="24"/>
          <w:szCs w:val="24"/>
        </w:rPr>
        <w:t>le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dif</w:t>
      </w:r>
      <w:r>
        <w:rPr>
          <w:spacing w:val="-1"/>
          <w:sz w:val="24"/>
          <w:szCs w:val="24"/>
        </w:rPr>
        <w:t>fe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nod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und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rstood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f</w:t>
      </w:r>
      <w:r>
        <w:rPr>
          <w:spacing w:val="-2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s mentioned in in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-1"/>
          <w:sz w:val="24"/>
          <w:szCs w:val="24"/>
        </w:rPr>
        <w:t xml:space="preserve"> e</w:t>
      </w:r>
      <w:r>
        <w:rPr>
          <w:sz w:val="24"/>
          <w:szCs w:val="24"/>
        </w:rPr>
        <w:t>nd. The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fin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 flow 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 xml:space="preserve">l 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ook 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ke</w:t>
      </w:r>
      <w:r>
        <w:rPr>
          <w:spacing w:val="-1"/>
          <w:sz w:val="24"/>
          <w:szCs w:val="24"/>
        </w:rPr>
        <w:t xml:space="preserve"> a</w:t>
      </w:r>
      <w:r>
        <w:rPr>
          <w:sz w:val="24"/>
          <w:szCs w:val="24"/>
        </w:rPr>
        <w:t>s shown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lo</w:t>
      </w:r>
      <w:r>
        <w:rPr>
          <w:spacing w:val="3"/>
          <w:sz w:val="24"/>
          <w:szCs w:val="24"/>
        </w:rPr>
        <w:t>w</w:t>
      </w:r>
      <w:r>
        <w:rPr>
          <w:sz w:val="24"/>
          <w:szCs w:val="24"/>
        </w:rPr>
        <w:t>.</w:t>
      </w:r>
    </w:p>
    <w:p w:rsidR="002F049B" w:rsidRDefault="002F049B" w:rsidP="002F049B">
      <w:pPr>
        <w:spacing w:before="4"/>
        <w:ind w:left="1060"/>
      </w:pPr>
      <w:r>
        <w:rPr>
          <w:noProof/>
          <w:lang w:val="en-IN" w:eastAsia="en-IN" w:bidi="hi-IN"/>
        </w:rPr>
        <w:drawing>
          <wp:inline distT="0" distB="0" distL="0" distR="0">
            <wp:extent cx="5286375" cy="29718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49B" w:rsidRDefault="002F049B" w:rsidP="002F049B">
      <w:pPr>
        <w:spacing w:before="10" w:line="120" w:lineRule="exact"/>
        <w:rPr>
          <w:sz w:val="13"/>
          <w:szCs w:val="13"/>
        </w:rPr>
      </w:pPr>
    </w:p>
    <w:p w:rsidR="002F049B" w:rsidRDefault="002F049B" w:rsidP="002F049B">
      <w:pPr>
        <w:spacing w:line="359" w:lineRule="auto"/>
        <w:ind w:left="1060" w:right="245"/>
        <w:rPr>
          <w:sz w:val="24"/>
          <w:szCs w:val="24"/>
        </w:rPr>
      </w:pPr>
      <w:r>
        <w:rPr>
          <w:sz w:val="24"/>
          <w:szCs w:val="24"/>
        </w:rPr>
        <w:t>The</w:t>
      </w:r>
      <w:r>
        <w:rPr>
          <w:spacing w:val="8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I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sic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one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but</w:t>
      </w:r>
      <w:r>
        <w:rPr>
          <w:spacing w:val="10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n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prov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ing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ML</w:t>
      </w:r>
      <w:r>
        <w:rPr>
          <w:spacing w:val="9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ode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in the 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te nod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. </w:t>
      </w:r>
      <w:r>
        <w:rPr>
          <w:spacing w:val="1"/>
          <w:sz w:val="24"/>
          <w:szCs w:val="24"/>
        </w:rPr>
        <w:t>W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c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ry the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kgro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nd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c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lour</w:t>
      </w:r>
      <w:proofErr w:type="spellEnd"/>
      <w:r>
        <w:rPr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lso f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om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node</w:t>
      </w:r>
      <w:r>
        <w:rPr>
          <w:spacing w:val="2"/>
          <w:sz w:val="24"/>
          <w:szCs w:val="24"/>
        </w:rPr>
        <w:t>-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d.</w:t>
      </w:r>
    </w:p>
    <w:p w:rsidR="002F049B" w:rsidRDefault="002F049B" w:rsidP="002F049B">
      <w:pPr>
        <w:spacing w:before="7" w:line="358" w:lineRule="auto"/>
        <w:ind w:left="1060" w:right="242"/>
        <w:rPr>
          <w:sz w:val="24"/>
          <w:szCs w:val="24"/>
        </w:rPr>
      </w:pPr>
      <w:r>
        <w:rPr>
          <w:sz w:val="24"/>
          <w:szCs w:val="24"/>
        </w:rPr>
        <w:t xml:space="preserve">This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 how the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 flow look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 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but </w:t>
      </w:r>
      <w:r>
        <w:rPr>
          <w:spacing w:val="2"/>
          <w:sz w:val="24"/>
          <w:szCs w:val="24"/>
        </w:rPr>
        <w:t>w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port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d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noth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 xml:space="preserve">low just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 xml:space="preserve">prove the </w:t>
      </w:r>
      <w:r>
        <w:rPr>
          <w:spacing w:val="1"/>
          <w:sz w:val="24"/>
          <w:szCs w:val="24"/>
        </w:rPr>
        <w:t>U</w:t>
      </w:r>
      <w:r>
        <w:rPr>
          <w:sz w:val="24"/>
          <w:szCs w:val="24"/>
        </w:rPr>
        <w:t>I</w:t>
      </w:r>
    </w:p>
    <w:p w:rsidR="00525950" w:rsidRDefault="00525950" w:rsidP="002F049B">
      <w:pPr>
        <w:spacing w:before="8" w:line="180" w:lineRule="exact"/>
        <w:rPr>
          <w:sz w:val="24"/>
          <w:szCs w:val="24"/>
        </w:rPr>
      </w:pPr>
    </w:p>
    <w:p w:rsidR="00525950" w:rsidRDefault="00525950" w:rsidP="002F049B">
      <w:pPr>
        <w:spacing w:before="8" w:line="180" w:lineRule="exact"/>
        <w:rPr>
          <w:sz w:val="24"/>
          <w:szCs w:val="24"/>
        </w:rPr>
      </w:pPr>
    </w:p>
    <w:p w:rsidR="00525950" w:rsidRDefault="00525950" w:rsidP="00525950">
      <w:pPr>
        <w:spacing w:before="13"/>
        <w:ind w:right="4062"/>
        <w:rPr>
          <w:sz w:val="24"/>
          <w:szCs w:val="24"/>
        </w:rPr>
      </w:pPr>
    </w:p>
    <w:p w:rsidR="00525950" w:rsidRDefault="00525950" w:rsidP="00525950">
      <w:pPr>
        <w:spacing w:before="13"/>
        <w:ind w:right="4062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5. F</w:t>
      </w:r>
      <w:r>
        <w:rPr>
          <w:b/>
          <w:spacing w:val="1"/>
          <w:sz w:val="36"/>
          <w:szCs w:val="36"/>
        </w:rPr>
        <w:t>l</w:t>
      </w:r>
      <w:r>
        <w:rPr>
          <w:b/>
          <w:sz w:val="36"/>
          <w:szCs w:val="36"/>
        </w:rPr>
        <w:t>owchart</w:t>
      </w:r>
    </w:p>
    <w:p w:rsidR="00AD4EEE" w:rsidRDefault="00AD4EEE" w:rsidP="00525950">
      <w:pPr>
        <w:spacing w:before="13"/>
        <w:ind w:right="4062"/>
        <w:rPr>
          <w:b/>
          <w:sz w:val="36"/>
          <w:szCs w:val="36"/>
        </w:rPr>
      </w:pPr>
    </w:p>
    <w:p w:rsidR="00AD4EEE" w:rsidRDefault="00AD4EEE" w:rsidP="00525950">
      <w:pPr>
        <w:spacing w:before="13"/>
        <w:ind w:right="4062"/>
        <w:rPr>
          <w:b/>
          <w:sz w:val="36"/>
          <w:szCs w:val="36"/>
        </w:rPr>
      </w:pPr>
    </w:p>
    <w:p w:rsidR="00AD4EEE" w:rsidRDefault="00AD4EEE" w:rsidP="00525950">
      <w:pPr>
        <w:spacing w:before="13"/>
        <w:ind w:right="4062"/>
        <w:rPr>
          <w:sz w:val="36"/>
          <w:szCs w:val="36"/>
        </w:rPr>
      </w:pPr>
      <w:r w:rsidRPr="00AD4EEE">
        <w:rPr>
          <w:noProof/>
          <w:sz w:val="36"/>
          <w:szCs w:val="36"/>
          <w:lang w:val="en-IN" w:eastAsia="en-IN" w:bidi="hi-IN"/>
        </w:rPr>
        <w:drawing>
          <wp:inline distT="0" distB="0" distL="0" distR="0">
            <wp:extent cx="6181090" cy="3986784"/>
            <wp:effectExtent l="0" t="0" r="0" b="0"/>
            <wp:docPr id="19" name="Picture 19" descr="C:\Users\sande\OneDrive\Desktop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C:\Users\sande\OneDrive\Desktop\Capture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955" cy="4002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950" w:rsidRPr="006333C7" w:rsidRDefault="00525950" w:rsidP="002F049B">
      <w:pPr>
        <w:spacing w:before="8" w:line="180" w:lineRule="exact"/>
        <w:rPr>
          <w:sz w:val="18"/>
          <w:szCs w:val="18"/>
        </w:rPr>
      </w:pPr>
    </w:p>
    <w:p w:rsidR="002D1399" w:rsidRPr="006333C7" w:rsidRDefault="002D1399">
      <w:pPr>
        <w:spacing w:line="200" w:lineRule="exact"/>
      </w:pPr>
    </w:p>
    <w:p w:rsidR="002D1399" w:rsidRPr="006333C7" w:rsidRDefault="002D1399">
      <w:pPr>
        <w:ind w:left="460"/>
        <w:rPr>
          <w:sz w:val="22"/>
          <w:szCs w:val="22"/>
        </w:rPr>
        <w:sectPr w:rsidR="002D1399" w:rsidRPr="006333C7">
          <w:pgSz w:w="12240" w:h="15840"/>
          <w:pgMar w:top="1340" w:right="1720" w:bottom="280" w:left="1340" w:header="720" w:footer="720" w:gutter="0"/>
          <w:cols w:space="720"/>
        </w:sectPr>
      </w:pPr>
    </w:p>
    <w:p w:rsidR="002D1399" w:rsidRPr="006333C7" w:rsidRDefault="002D1399">
      <w:pPr>
        <w:spacing w:line="200" w:lineRule="exact"/>
      </w:pPr>
    </w:p>
    <w:p w:rsidR="00525950" w:rsidRDefault="00525950" w:rsidP="00525950">
      <w:pPr>
        <w:spacing w:before="63"/>
        <w:ind w:right="4724"/>
        <w:rPr>
          <w:sz w:val="36"/>
          <w:szCs w:val="36"/>
        </w:rPr>
      </w:pPr>
      <w:r>
        <w:rPr>
          <w:b/>
          <w:sz w:val="36"/>
          <w:szCs w:val="36"/>
        </w:rPr>
        <w:t>6. Res</w:t>
      </w:r>
      <w:r>
        <w:rPr>
          <w:b/>
          <w:spacing w:val="-1"/>
          <w:sz w:val="36"/>
          <w:szCs w:val="36"/>
        </w:rPr>
        <w:t>u</w:t>
      </w:r>
      <w:r>
        <w:rPr>
          <w:b/>
          <w:sz w:val="36"/>
          <w:szCs w:val="36"/>
        </w:rPr>
        <w:t>lt</w:t>
      </w:r>
    </w:p>
    <w:p w:rsidR="002D1399" w:rsidRPr="006333C7" w:rsidRDefault="002D1399">
      <w:pPr>
        <w:spacing w:before="5" w:line="160" w:lineRule="exact"/>
        <w:rPr>
          <w:sz w:val="16"/>
          <w:szCs w:val="16"/>
        </w:rPr>
      </w:pPr>
    </w:p>
    <w:p w:rsidR="002D1399" w:rsidRPr="006333C7" w:rsidRDefault="002D1399">
      <w:pPr>
        <w:spacing w:line="200" w:lineRule="exact"/>
      </w:pPr>
    </w:p>
    <w:p w:rsidR="002D1399" w:rsidRPr="006333C7" w:rsidRDefault="006333C7">
      <w:pPr>
        <w:spacing w:before="32"/>
        <w:ind w:left="100"/>
        <w:rPr>
          <w:sz w:val="22"/>
          <w:szCs w:val="22"/>
        </w:rPr>
      </w:pPr>
      <w:r w:rsidRPr="006333C7">
        <w:rPr>
          <w:w w:val="109"/>
          <w:sz w:val="22"/>
          <w:szCs w:val="22"/>
        </w:rPr>
        <w:t>F</w:t>
      </w:r>
      <w:r w:rsidRPr="006333C7">
        <w:rPr>
          <w:w w:val="80"/>
          <w:sz w:val="22"/>
          <w:szCs w:val="22"/>
        </w:rPr>
        <w:t>i</w:t>
      </w:r>
      <w:r w:rsidRPr="006333C7">
        <w:rPr>
          <w:spacing w:val="-1"/>
          <w:w w:val="111"/>
          <w:sz w:val="22"/>
          <w:szCs w:val="22"/>
        </w:rPr>
        <w:t>n</w:t>
      </w:r>
      <w:r w:rsidRPr="006333C7">
        <w:rPr>
          <w:spacing w:val="-1"/>
          <w:w w:val="125"/>
          <w:sz w:val="22"/>
          <w:szCs w:val="22"/>
        </w:rPr>
        <w:t>a</w:t>
      </w:r>
      <w:r w:rsidRPr="006333C7">
        <w:rPr>
          <w:w w:val="80"/>
          <w:sz w:val="22"/>
          <w:szCs w:val="22"/>
        </w:rPr>
        <w:t>l</w:t>
      </w:r>
      <w:r w:rsidRPr="006333C7">
        <w:rPr>
          <w:spacing w:val="2"/>
          <w:w w:val="80"/>
          <w:sz w:val="22"/>
          <w:szCs w:val="22"/>
        </w:rPr>
        <w:t>l</w:t>
      </w:r>
      <w:r w:rsidRPr="006333C7">
        <w:rPr>
          <w:sz w:val="22"/>
          <w:szCs w:val="22"/>
        </w:rPr>
        <w:t>y</w:t>
      </w:r>
      <w:r w:rsidRPr="006333C7">
        <w:rPr>
          <w:spacing w:val="4"/>
          <w:sz w:val="22"/>
          <w:szCs w:val="22"/>
        </w:rPr>
        <w:t xml:space="preserve"> </w:t>
      </w:r>
      <w:r w:rsidRPr="006333C7">
        <w:rPr>
          <w:sz w:val="22"/>
          <w:szCs w:val="22"/>
        </w:rPr>
        <w:t>our</w:t>
      </w:r>
      <w:r w:rsidRPr="006333C7">
        <w:rPr>
          <w:spacing w:val="32"/>
          <w:sz w:val="22"/>
          <w:szCs w:val="22"/>
        </w:rPr>
        <w:t xml:space="preserve"> </w:t>
      </w:r>
      <w:r w:rsidRPr="006333C7">
        <w:rPr>
          <w:w w:val="110"/>
          <w:sz w:val="22"/>
          <w:szCs w:val="22"/>
        </w:rPr>
        <w:t>N</w:t>
      </w:r>
      <w:r w:rsidRPr="006333C7">
        <w:rPr>
          <w:spacing w:val="-1"/>
          <w:w w:val="110"/>
          <w:sz w:val="22"/>
          <w:szCs w:val="22"/>
        </w:rPr>
        <w:t>o</w:t>
      </w:r>
      <w:r w:rsidRPr="006333C7">
        <w:rPr>
          <w:w w:val="110"/>
          <w:sz w:val="22"/>
          <w:szCs w:val="22"/>
        </w:rPr>
        <w:t>de</w:t>
      </w:r>
      <w:r w:rsidRPr="006333C7">
        <w:rPr>
          <w:spacing w:val="2"/>
          <w:w w:val="110"/>
          <w:sz w:val="22"/>
          <w:szCs w:val="22"/>
        </w:rPr>
        <w:t>-</w:t>
      </w:r>
      <w:r w:rsidRPr="006333C7">
        <w:rPr>
          <w:spacing w:val="-3"/>
          <w:w w:val="110"/>
          <w:sz w:val="22"/>
          <w:szCs w:val="22"/>
        </w:rPr>
        <w:t>R</w:t>
      </w:r>
      <w:r w:rsidRPr="006333C7">
        <w:rPr>
          <w:w w:val="110"/>
          <w:sz w:val="22"/>
          <w:szCs w:val="22"/>
        </w:rPr>
        <w:t>ED</w:t>
      </w:r>
      <w:r w:rsidRPr="006333C7">
        <w:rPr>
          <w:spacing w:val="-26"/>
          <w:w w:val="110"/>
          <w:sz w:val="22"/>
          <w:szCs w:val="22"/>
        </w:rPr>
        <w:t xml:space="preserve"> </w:t>
      </w:r>
      <w:r w:rsidRPr="006333C7">
        <w:rPr>
          <w:w w:val="110"/>
          <w:sz w:val="22"/>
          <w:szCs w:val="22"/>
        </w:rPr>
        <w:t>d</w:t>
      </w:r>
      <w:r w:rsidRPr="006333C7">
        <w:rPr>
          <w:spacing w:val="-4"/>
          <w:w w:val="110"/>
          <w:sz w:val="22"/>
          <w:szCs w:val="22"/>
        </w:rPr>
        <w:t>a</w:t>
      </w:r>
      <w:r w:rsidRPr="006333C7">
        <w:rPr>
          <w:w w:val="110"/>
          <w:sz w:val="22"/>
          <w:szCs w:val="22"/>
        </w:rPr>
        <w:t>sh</w:t>
      </w:r>
      <w:r w:rsidRPr="006333C7">
        <w:rPr>
          <w:spacing w:val="33"/>
          <w:w w:val="110"/>
          <w:sz w:val="22"/>
          <w:szCs w:val="22"/>
        </w:rPr>
        <w:t xml:space="preserve"> </w:t>
      </w:r>
      <w:r w:rsidRPr="006333C7">
        <w:rPr>
          <w:sz w:val="22"/>
          <w:szCs w:val="22"/>
        </w:rPr>
        <w:t>boa</w:t>
      </w:r>
      <w:r w:rsidRPr="006333C7">
        <w:rPr>
          <w:spacing w:val="2"/>
          <w:sz w:val="22"/>
          <w:szCs w:val="22"/>
        </w:rPr>
        <w:t>r</w:t>
      </w:r>
      <w:r w:rsidRPr="006333C7">
        <w:rPr>
          <w:sz w:val="22"/>
          <w:szCs w:val="22"/>
        </w:rPr>
        <w:t xml:space="preserve">d </w:t>
      </w:r>
      <w:r w:rsidRPr="006333C7">
        <w:rPr>
          <w:spacing w:val="-3"/>
          <w:w w:val="80"/>
          <w:sz w:val="22"/>
          <w:szCs w:val="22"/>
        </w:rPr>
        <w:t>i</w:t>
      </w:r>
      <w:r w:rsidRPr="006333C7">
        <w:rPr>
          <w:w w:val="111"/>
          <w:sz w:val="22"/>
          <w:szCs w:val="22"/>
        </w:rPr>
        <w:t>n</w:t>
      </w:r>
      <w:r w:rsidRPr="006333C7">
        <w:rPr>
          <w:spacing w:val="3"/>
          <w:sz w:val="22"/>
          <w:szCs w:val="22"/>
        </w:rPr>
        <w:t>t</w:t>
      </w:r>
      <w:r w:rsidRPr="006333C7">
        <w:rPr>
          <w:spacing w:val="-4"/>
          <w:w w:val="125"/>
          <w:sz w:val="22"/>
          <w:szCs w:val="22"/>
        </w:rPr>
        <w:t>e</w:t>
      </w:r>
      <w:r w:rsidRPr="006333C7">
        <w:rPr>
          <w:spacing w:val="3"/>
          <w:w w:val="111"/>
          <w:sz w:val="22"/>
          <w:szCs w:val="22"/>
        </w:rPr>
        <w:t>g</w:t>
      </w:r>
      <w:r w:rsidRPr="006333C7">
        <w:rPr>
          <w:sz w:val="22"/>
          <w:szCs w:val="22"/>
        </w:rPr>
        <w:t>r</w:t>
      </w:r>
      <w:r w:rsidRPr="006333C7">
        <w:rPr>
          <w:spacing w:val="-4"/>
          <w:w w:val="125"/>
          <w:sz w:val="22"/>
          <w:szCs w:val="22"/>
        </w:rPr>
        <w:t>a</w:t>
      </w:r>
      <w:r w:rsidRPr="006333C7">
        <w:rPr>
          <w:spacing w:val="3"/>
          <w:sz w:val="22"/>
          <w:szCs w:val="22"/>
        </w:rPr>
        <w:t>t</w:t>
      </w:r>
      <w:r w:rsidRPr="006333C7">
        <w:rPr>
          <w:spacing w:val="-1"/>
          <w:w w:val="125"/>
          <w:sz w:val="22"/>
          <w:szCs w:val="22"/>
        </w:rPr>
        <w:t>e</w:t>
      </w:r>
      <w:r w:rsidRPr="006333C7">
        <w:rPr>
          <w:w w:val="128"/>
          <w:sz w:val="22"/>
          <w:szCs w:val="22"/>
        </w:rPr>
        <w:t>s</w:t>
      </w:r>
      <w:r w:rsidRPr="006333C7">
        <w:rPr>
          <w:spacing w:val="7"/>
          <w:sz w:val="22"/>
          <w:szCs w:val="22"/>
        </w:rPr>
        <w:t xml:space="preserve"> </w:t>
      </w:r>
      <w:r w:rsidRPr="006333C7">
        <w:rPr>
          <w:spacing w:val="-1"/>
          <w:w w:val="125"/>
          <w:sz w:val="22"/>
          <w:szCs w:val="22"/>
        </w:rPr>
        <w:t>a</w:t>
      </w:r>
      <w:r w:rsidRPr="006333C7">
        <w:rPr>
          <w:w w:val="80"/>
          <w:sz w:val="22"/>
          <w:szCs w:val="22"/>
        </w:rPr>
        <w:t>ll</w:t>
      </w:r>
      <w:r w:rsidRPr="006333C7">
        <w:rPr>
          <w:spacing w:val="6"/>
          <w:sz w:val="22"/>
          <w:szCs w:val="22"/>
        </w:rPr>
        <w:t xml:space="preserve"> </w:t>
      </w:r>
      <w:r w:rsidRPr="006333C7">
        <w:rPr>
          <w:sz w:val="22"/>
          <w:szCs w:val="22"/>
        </w:rPr>
        <w:t>t</w:t>
      </w:r>
      <w:r w:rsidRPr="006333C7">
        <w:rPr>
          <w:spacing w:val="-1"/>
          <w:sz w:val="22"/>
          <w:szCs w:val="22"/>
        </w:rPr>
        <w:t>h</w:t>
      </w:r>
      <w:r w:rsidRPr="006333C7">
        <w:rPr>
          <w:sz w:val="22"/>
          <w:szCs w:val="22"/>
        </w:rPr>
        <w:t>e</w:t>
      </w:r>
      <w:r w:rsidRPr="006333C7">
        <w:rPr>
          <w:spacing w:val="44"/>
          <w:sz w:val="22"/>
          <w:szCs w:val="22"/>
        </w:rPr>
        <w:t xml:space="preserve"> </w:t>
      </w:r>
      <w:r w:rsidRPr="006333C7">
        <w:rPr>
          <w:w w:val="112"/>
          <w:sz w:val="22"/>
          <w:szCs w:val="22"/>
        </w:rPr>
        <w:t>c</w:t>
      </w:r>
      <w:r w:rsidRPr="006333C7">
        <w:rPr>
          <w:spacing w:val="-1"/>
          <w:w w:val="112"/>
          <w:sz w:val="22"/>
          <w:szCs w:val="22"/>
        </w:rPr>
        <w:t>o</w:t>
      </w:r>
      <w:r w:rsidRPr="006333C7">
        <w:rPr>
          <w:spacing w:val="2"/>
          <w:w w:val="112"/>
          <w:sz w:val="22"/>
          <w:szCs w:val="22"/>
        </w:rPr>
        <w:t>m</w:t>
      </w:r>
      <w:r w:rsidRPr="006333C7">
        <w:rPr>
          <w:w w:val="112"/>
          <w:sz w:val="22"/>
          <w:szCs w:val="22"/>
        </w:rPr>
        <w:t>p</w:t>
      </w:r>
      <w:r w:rsidRPr="006333C7">
        <w:rPr>
          <w:spacing w:val="-1"/>
          <w:w w:val="112"/>
          <w:sz w:val="22"/>
          <w:szCs w:val="22"/>
        </w:rPr>
        <w:t>o</w:t>
      </w:r>
      <w:r w:rsidRPr="006333C7">
        <w:rPr>
          <w:w w:val="112"/>
          <w:sz w:val="22"/>
          <w:szCs w:val="22"/>
        </w:rPr>
        <w:t>ne</w:t>
      </w:r>
      <w:r w:rsidRPr="006333C7">
        <w:rPr>
          <w:spacing w:val="-4"/>
          <w:w w:val="112"/>
          <w:sz w:val="22"/>
          <w:szCs w:val="22"/>
        </w:rPr>
        <w:t>n</w:t>
      </w:r>
      <w:r w:rsidRPr="006333C7">
        <w:rPr>
          <w:spacing w:val="3"/>
          <w:w w:val="112"/>
          <w:sz w:val="22"/>
          <w:szCs w:val="22"/>
        </w:rPr>
        <w:t>t</w:t>
      </w:r>
      <w:r w:rsidRPr="006333C7">
        <w:rPr>
          <w:w w:val="112"/>
          <w:sz w:val="22"/>
          <w:szCs w:val="22"/>
        </w:rPr>
        <w:t>s</w:t>
      </w:r>
      <w:r w:rsidRPr="006333C7">
        <w:rPr>
          <w:spacing w:val="3"/>
          <w:w w:val="112"/>
          <w:sz w:val="22"/>
          <w:szCs w:val="22"/>
        </w:rPr>
        <w:t xml:space="preserve"> </w:t>
      </w:r>
      <w:r w:rsidRPr="006333C7">
        <w:rPr>
          <w:sz w:val="22"/>
          <w:szCs w:val="22"/>
        </w:rPr>
        <w:t xml:space="preserve">and </w:t>
      </w:r>
      <w:r w:rsidRPr="006333C7">
        <w:rPr>
          <w:spacing w:val="-1"/>
          <w:w w:val="111"/>
          <w:sz w:val="22"/>
          <w:szCs w:val="22"/>
        </w:rPr>
        <w:t>d</w:t>
      </w:r>
      <w:r w:rsidRPr="006333C7">
        <w:rPr>
          <w:w w:val="80"/>
          <w:sz w:val="22"/>
          <w:szCs w:val="22"/>
        </w:rPr>
        <w:t>i</w:t>
      </w:r>
      <w:r w:rsidRPr="006333C7">
        <w:rPr>
          <w:w w:val="128"/>
          <w:sz w:val="22"/>
          <w:szCs w:val="22"/>
        </w:rPr>
        <w:t>s</w:t>
      </w:r>
      <w:r w:rsidRPr="006333C7">
        <w:rPr>
          <w:spacing w:val="-1"/>
          <w:w w:val="111"/>
          <w:sz w:val="22"/>
          <w:szCs w:val="22"/>
        </w:rPr>
        <w:t>p</w:t>
      </w:r>
      <w:r w:rsidRPr="006333C7">
        <w:rPr>
          <w:w w:val="80"/>
          <w:sz w:val="22"/>
          <w:szCs w:val="22"/>
        </w:rPr>
        <w:t>l</w:t>
      </w:r>
      <w:r w:rsidRPr="006333C7">
        <w:rPr>
          <w:spacing w:val="-4"/>
          <w:w w:val="125"/>
          <w:sz w:val="22"/>
          <w:szCs w:val="22"/>
        </w:rPr>
        <w:t>a</w:t>
      </w:r>
      <w:r w:rsidRPr="006333C7">
        <w:rPr>
          <w:spacing w:val="-2"/>
          <w:sz w:val="22"/>
          <w:szCs w:val="22"/>
        </w:rPr>
        <w:t>y</w:t>
      </w:r>
      <w:r w:rsidRPr="006333C7">
        <w:rPr>
          <w:w w:val="125"/>
          <w:sz w:val="22"/>
          <w:szCs w:val="22"/>
        </w:rPr>
        <w:t>e</w:t>
      </w:r>
      <w:r w:rsidRPr="006333C7">
        <w:rPr>
          <w:w w:val="111"/>
          <w:sz w:val="22"/>
          <w:szCs w:val="22"/>
        </w:rPr>
        <w:t>d</w:t>
      </w:r>
      <w:r w:rsidRPr="006333C7">
        <w:rPr>
          <w:spacing w:val="6"/>
          <w:sz w:val="22"/>
          <w:szCs w:val="22"/>
        </w:rPr>
        <w:t xml:space="preserve"> </w:t>
      </w:r>
      <w:r w:rsidRPr="006333C7">
        <w:rPr>
          <w:w w:val="80"/>
          <w:sz w:val="22"/>
          <w:szCs w:val="22"/>
        </w:rPr>
        <w:t>i</w:t>
      </w:r>
      <w:r w:rsidRPr="006333C7">
        <w:rPr>
          <w:w w:val="111"/>
          <w:sz w:val="22"/>
          <w:szCs w:val="22"/>
        </w:rPr>
        <w:t>n</w:t>
      </w:r>
      <w:r w:rsidRPr="006333C7">
        <w:rPr>
          <w:spacing w:val="8"/>
          <w:sz w:val="22"/>
          <w:szCs w:val="22"/>
        </w:rPr>
        <w:t xml:space="preserve"> </w:t>
      </w:r>
      <w:r w:rsidRPr="006333C7">
        <w:rPr>
          <w:sz w:val="22"/>
          <w:szCs w:val="22"/>
        </w:rPr>
        <w:t>t</w:t>
      </w:r>
      <w:r w:rsidRPr="006333C7">
        <w:rPr>
          <w:w w:val="111"/>
          <w:sz w:val="22"/>
          <w:szCs w:val="22"/>
        </w:rPr>
        <w:t>h</w:t>
      </w:r>
      <w:r w:rsidRPr="006333C7">
        <w:rPr>
          <w:w w:val="125"/>
          <w:sz w:val="22"/>
          <w:szCs w:val="22"/>
        </w:rPr>
        <w:t>e</w:t>
      </w:r>
    </w:p>
    <w:p w:rsidR="002D1399" w:rsidRDefault="006333C7">
      <w:pPr>
        <w:spacing w:before="100"/>
        <w:ind w:left="100"/>
        <w:rPr>
          <w:sz w:val="22"/>
          <w:szCs w:val="22"/>
        </w:rPr>
      </w:pPr>
      <w:r w:rsidRPr="006333C7">
        <w:rPr>
          <w:w w:val="112"/>
          <w:sz w:val="22"/>
          <w:szCs w:val="22"/>
        </w:rPr>
        <w:t>D</w:t>
      </w:r>
      <w:r w:rsidRPr="006333C7">
        <w:rPr>
          <w:spacing w:val="-1"/>
          <w:w w:val="112"/>
          <w:sz w:val="22"/>
          <w:szCs w:val="22"/>
        </w:rPr>
        <w:t>a</w:t>
      </w:r>
      <w:r w:rsidRPr="006333C7">
        <w:rPr>
          <w:w w:val="112"/>
          <w:sz w:val="22"/>
          <w:szCs w:val="22"/>
        </w:rPr>
        <w:t>sh</w:t>
      </w:r>
      <w:r w:rsidRPr="006333C7">
        <w:rPr>
          <w:spacing w:val="-1"/>
          <w:w w:val="112"/>
          <w:sz w:val="22"/>
          <w:szCs w:val="22"/>
        </w:rPr>
        <w:t>b</w:t>
      </w:r>
      <w:r w:rsidRPr="006333C7">
        <w:rPr>
          <w:w w:val="112"/>
          <w:sz w:val="22"/>
          <w:szCs w:val="22"/>
        </w:rPr>
        <w:t>oa</w:t>
      </w:r>
      <w:r w:rsidRPr="006333C7">
        <w:rPr>
          <w:spacing w:val="2"/>
          <w:w w:val="112"/>
          <w:sz w:val="22"/>
          <w:szCs w:val="22"/>
        </w:rPr>
        <w:t>r</w:t>
      </w:r>
      <w:r w:rsidRPr="006333C7">
        <w:rPr>
          <w:w w:val="112"/>
          <w:sz w:val="22"/>
          <w:szCs w:val="22"/>
        </w:rPr>
        <w:t>d</w:t>
      </w:r>
      <w:r w:rsidRPr="006333C7">
        <w:rPr>
          <w:spacing w:val="8"/>
          <w:w w:val="112"/>
          <w:sz w:val="22"/>
          <w:szCs w:val="22"/>
        </w:rPr>
        <w:t xml:space="preserve"> </w:t>
      </w:r>
      <w:r w:rsidRPr="006333C7">
        <w:rPr>
          <w:w w:val="94"/>
          <w:sz w:val="22"/>
          <w:szCs w:val="22"/>
        </w:rPr>
        <w:t>UI</w:t>
      </w:r>
      <w:r w:rsidRPr="006333C7">
        <w:rPr>
          <w:spacing w:val="10"/>
          <w:w w:val="94"/>
          <w:sz w:val="22"/>
          <w:szCs w:val="22"/>
        </w:rPr>
        <w:t xml:space="preserve"> </w:t>
      </w:r>
      <w:r w:rsidRPr="006333C7">
        <w:rPr>
          <w:spacing w:val="-1"/>
          <w:sz w:val="22"/>
          <w:szCs w:val="22"/>
        </w:rPr>
        <w:t>b</w:t>
      </w:r>
      <w:r w:rsidRPr="006333C7">
        <w:rPr>
          <w:sz w:val="22"/>
          <w:szCs w:val="22"/>
        </w:rPr>
        <w:t>y</w:t>
      </w:r>
      <w:r w:rsidRPr="006333C7">
        <w:rPr>
          <w:spacing w:val="19"/>
          <w:sz w:val="22"/>
          <w:szCs w:val="22"/>
        </w:rPr>
        <w:t xml:space="preserve"> </w:t>
      </w:r>
      <w:r w:rsidRPr="006333C7">
        <w:rPr>
          <w:sz w:val="22"/>
          <w:szCs w:val="22"/>
        </w:rPr>
        <w:t>t</w:t>
      </w:r>
      <w:r w:rsidRPr="006333C7">
        <w:rPr>
          <w:spacing w:val="-2"/>
          <w:sz w:val="22"/>
          <w:szCs w:val="22"/>
        </w:rPr>
        <w:t>y</w:t>
      </w:r>
      <w:r w:rsidRPr="006333C7">
        <w:rPr>
          <w:w w:val="111"/>
          <w:sz w:val="22"/>
          <w:szCs w:val="22"/>
        </w:rPr>
        <w:t>p</w:t>
      </w:r>
      <w:r w:rsidRPr="006333C7">
        <w:rPr>
          <w:w w:val="80"/>
          <w:sz w:val="22"/>
          <w:szCs w:val="22"/>
        </w:rPr>
        <w:t>i</w:t>
      </w:r>
      <w:r w:rsidRPr="006333C7">
        <w:rPr>
          <w:spacing w:val="-1"/>
          <w:w w:val="111"/>
          <w:sz w:val="22"/>
          <w:szCs w:val="22"/>
        </w:rPr>
        <w:t>n</w:t>
      </w:r>
      <w:r w:rsidRPr="006333C7">
        <w:rPr>
          <w:w w:val="111"/>
          <w:sz w:val="22"/>
          <w:szCs w:val="22"/>
        </w:rPr>
        <w:t>g</w:t>
      </w:r>
      <w:r w:rsidRPr="006333C7">
        <w:rPr>
          <w:spacing w:val="5"/>
          <w:sz w:val="22"/>
          <w:szCs w:val="22"/>
        </w:rPr>
        <w:t xml:space="preserve"> </w:t>
      </w:r>
      <w:r w:rsidRPr="006333C7">
        <w:rPr>
          <w:sz w:val="22"/>
          <w:szCs w:val="22"/>
        </w:rPr>
        <w:t>U</w:t>
      </w:r>
      <w:r w:rsidRPr="006333C7">
        <w:rPr>
          <w:spacing w:val="-3"/>
          <w:sz w:val="22"/>
          <w:szCs w:val="22"/>
        </w:rPr>
        <w:t>R</w:t>
      </w:r>
      <w:r w:rsidRPr="006333C7">
        <w:rPr>
          <w:sz w:val="22"/>
          <w:szCs w:val="22"/>
        </w:rPr>
        <w:t>L</w:t>
      </w:r>
      <w:r w:rsidRPr="006333C7">
        <w:rPr>
          <w:spacing w:val="6"/>
          <w:sz w:val="22"/>
          <w:szCs w:val="22"/>
        </w:rPr>
        <w:t xml:space="preserve"> </w:t>
      </w:r>
      <w:r w:rsidR="00AD4EEE">
        <w:rPr>
          <w:sz w:val="22"/>
          <w:szCs w:val="22"/>
        </w:rPr>
        <w:t xml:space="preserve">- </w:t>
      </w:r>
      <w:hyperlink r:id="rId24" w:history="1">
        <w:r w:rsidR="00AD4EEE">
          <w:rPr>
            <w:rStyle w:val="Hyperlink"/>
            <w:rFonts w:eastAsiaTheme="majorEastAsia"/>
          </w:rPr>
          <w:t>https://node-red-uahqr.eu-gb.mybluemix.net/ui/</w:t>
        </w:r>
      </w:hyperlink>
      <w:r w:rsidRPr="006333C7">
        <w:rPr>
          <w:sz w:val="22"/>
          <w:szCs w:val="22"/>
        </w:rPr>
        <w:t xml:space="preserve"> </w:t>
      </w:r>
      <w:r w:rsidRPr="006333C7">
        <w:rPr>
          <w:spacing w:val="-5"/>
          <w:sz w:val="22"/>
          <w:szCs w:val="22"/>
        </w:rPr>
        <w:t xml:space="preserve"> </w:t>
      </w:r>
      <w:r w:rsidRPr="006333C7">
        <w:rPr>
          <w:w w:val="80"/>
          <w:sz w:val="22"/>
          <w:szCs w:val="22"/>
        </w:rPr>
        <w:t>i</w:t>
      </w:r>
      <w:r w:rsidRPr="006333C7">
        <w:rPr>
          <w:w w:val="111"/>
          <w:sz w:val="22"/>
          <w:szCs w:val="22"/>
        </w:rPr>
        <w:t>n</w:t>
      </w:r>
      <w:r w:rsidRPr="006333C7">
        <w:rPr>
          <w:spacing w:val="5"/>
          <w:sz w:val="22"/>
          <w:szCs w:val="22"/>
        </w:rPr>
        <w:t xml:space="preserve"> </w:t>
      </w:r>
      <w:r w:rsidRPr="006333C7">
        <w:rPr>
          <w:w w:val="111"/>
          <w:sz w:val="22"/>
          <w:szCs w:val="22"/>
        </w:rPr>
        <w:t>b</w:t>
      </w:r>
      <w:r w:rsidRPr="006333C7">
        <w:rPr>
          <w:spacing w:val="2"/>
          <w:sz w:val="22"/>
          <w:szCs w:val="22"/>
        </w:rPr>
        <w:t>r</w:t>
      </w:r>
      <w:r w:rsidRPr="006333C7">
        <w:rPr>
          <w:w w:val="111"/>
          <w:sz w:val="22"/>
          <w:szCs w:val="22"/>
        </w:rPr>
        <w:t>o</w:t>
      </w:r>
      <w:r w:rsidRPr="006333C7">
        <w:rPr>
          <w:spacing w:val="-3"/>
          <w:sz w:val="22"/>
          <w:szCs w:val="22"/>
        </w:rPr>
        <w:t>w</w:t>
      </w:r>
      <w:r w:rsidRPr="006333C7">
        <w:rPr>
          <w:w w:val="128"/>
          <w:sz w:val="22"/>
          <w:szCs w:val="22"/>
        </w:rPr>
        <w:t>s</w:t>
      </w:r>
      <w:r w:rsidRPr="006333C7">
        <w:rPr>
          <w:spacing w:val="-1"/>
          <w:w w:val="125"/>
          <w:sz w:val="22"/>
          <w:szCs w:val="22"/>
        </w:rPr>
        <w:t>e</w:t>
      </w:r>
      <w:r w:rsidRPr="006333C7">
        <w:rPr>
          <w:sz w:val="22"/>
          <w:szCs w:val="22"/>
        </w:rPr>
        <w:t>r</w:t>
      </w:r>
      <w:r w:rsidR="00AD4EEE">
        <w:rPr>
          <w:sz w:val="22"/>
          <w:szCs w:val="22"/>
        </w:rPr>
        <w:t>.</w:t>
      </w:r>
    </w:p>
    <w:p w:rsidR="00AD4EEE" w:rsidRPr="006333C7" w:rsidRDefault="00AD4EEE">
      <w:pPr>
        <w:spacing w:before="100"/>
        <w:ind w:left="100"/>
        <w:rPr>
          <w:sz w:val="22"/>
          <w:szCs w:val="22"/>
        </w:rPr>
      </w:pPr>
      <w:r w:rsidRPr="00AD4EEE">
        <w:rPr>
          <w:noProof/>
          <w:lang w:val="en-IN" w:eastAsia="en-IN" w:bidi="hi-IN"/>
        </w:rPr>
        <w:drawing>
          <wp:inline distT="0" distB="0" distL="0" distR="0" wp14:anchorId="422B7889" wp14:editId="18BBF856">
            <wp:extent cx="6095123" cy="3686860"/>
            <wp:effectExtent l="0" t="0" r="1270" b="8890"/>
            <wp:docPr id="21" name="Picture 21" descr="C:\Users\sande\Downloads\screencapture-node-red-uahqr-eu-gb-mybluemix-net-ui-2020-05-22-14_08_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C:\Users\sande\Downloads\screencapture-node-red-uahqr-eu-gb-mybluemix-net-ui-2020-05-22-14_08_44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796" cy="3690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950" w:rsidRDefault="00AD4EEE" w:rsidP="00317D69">
      <w:pPr>
        <w:ind w:left="131"/>
        <w:jc w:val="center"/>
        <w:rPr>
          <w:b/>
          <w:position w:val="-1"/>
          <w:sz w:val="36"/>
          <w:szCs w:val="36"/>
        </w:rPr>
      </w:pPr>
      <w:r w:rsidRPr="00AD4EEE">
        <w:rPr>
          <w:noProof/>
          <w:lang w:val="en-IN" w:eastAsia="en-IN" w:bidi="hi-IN"/>
        </w:rPr>
        <w:lastRenderedPageBreak/>
        <w:drawing>
          <wp:inline distT="0" distB="0" distL="0" distR="0">
            <wp:extent cx="6254496" cy="4337050"/>
            <wp:effectExtent l="0" t="0" r="0" b="6350"/>
            <wp:docPr id="20" name="Picture 20" descr="C:\Users\sande\Downloads\screencapture-node-red-uahqr-eu-gb-mybluemix-net-ui-2020-05-22-14_08_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C:\Users\sande\Downloads\screencapture-node-red-uahqr-eu-gb-mybluemix-net-ui-2020-05-22-14_08_0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826" cy="435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D69" w:rsidRDefault="00317D69" w:rsidP="00317D69">
      <w:pPr>
        <w:ind w:left="131"/>
        <w:jc w:val="center"/>
        <w:rPr>
          <w:b/>
          <w:position w:val="-1"/>
          <w:sz w:val="36"/>
          <w:szCs w:val="36"/>
        </w:rPr>
      </w:pPr>
    </w:p>
    <w:p w:rsidR="00317D69" w:rsidRDefault="00317D69" w:rsidP="00317D69">
      <w:pPr>
        <w:ind w:left="131"/>
        <w:jc w:val="center"/>
        <w:rPr>
          <w:b/>
          <w:position w:val="-1"/>
          <w:sz w:val="36"/>
          <w:szCs w:val="36"/>
        </w:rPr>
      </w:pPr>
    </w:p>
    <w:p w:rsidR="00317D69" w:rsidRDefault="00317D69" w:rsidP="00317D69">
      <w:pPr>
        <w:ind w:left="131"/>
        <w:jc w:val="center"/>
        <w:rPr>
          <w:b/>
          <w:position w:val="-1"/>
          <w:sz w:val="36"/>
          <w:szCs w:val="36"/>
        </w:rPr>
      </w:pPr>
    </w:p>
    <w:p w:rsidR="00317D69" w:rsidRDefault="00317D69" w:rsidP="00317D69">
      <w:pPr>
        <w:ind w:left="131"/>
        <w:jc w:val="center"/>
        <w:rPr>
          <w:b/>
          <w:position w:val="-1"/>
          <w:sz w:val="36"/>
          <w:szCs w:val="36"/>
        </w:rPr>
      </w:pPr>
    </w:p>
    <w:p w:rsidR="00317D69" w:rsidRDefault="00317D69" w:rsidP="00317D69">
      <w:pPr>
        <w:ind w:left="131"/>
        <w:jc w:val="center"/>
        <w:rPr>
          <w:b/>
          <w:position w:val="-1"/>
          <w:sz w:val="36"/>
          <w:szCs w:val="36"/>
        </w:rPr>
      </w:pPr>
    </w:p>
    <w:p w:rsidR="00317D69" w:rsidRDefault="00317D69" w:rsidP="00317D69">
      <w:pPr>
        <w:ind w:left="131"/>
        <w:jc w:val="center"/>
        <w:rPr>
          <w:b/>
          <w:position w:val="-1"/>
          <w:sz w:val="36"/>
          <w:szCs w:val="36"/>
        </w:rPr>
      </w:pPr>
    </w:p>
    <w:p w:rsidR="00317D69" w:rsidRDefault="00317D69" w:rsidP="00317D69">
      <w:pPr>
        <w:ind w:left="131"/>
        <w:jc w:val="center"/>
        <w:rPr>
          <w:b/>
          <w:position w:val="-1"/>
          <w:sz w:val="36"/>
          <w:szCs w:val="36"/>
        </w:rPr>
      </w:pPr>
    </w:p>
    <w:p w:rsidR="00317D69" w:rsidRDefault="00317D69" w:rsidP="00317D69">
      <w:pPr>
        <w:ind w:left="131"/>
        <w:jc w:val="center"/>
        <w:rPr>
          <w:b/>
          <w:position w:val="-1"/>
          <w:sz w:val="36"/>
          <w:szCs w:val="36"/>
        </w:rPr>
      </w:pPr>
    </w:p>
    <w:p w:rsidR="00317D69" w:rsidRDefault="00317D69" w:rsidP="00317D69">
      <w:pPr>
        <w:ind w:left="131"/>
        <w:jc w:val="center"/>
        <w:rPr>
          <w:b/>
          <w:position w:val="-1"/>
          <w:sz w:val="36"/>
          <w:szCs w:val="36"/>
        </w:rPr>
      </w:pPr>
    </w:p>
    <w:p w:rsidR="00317D69" w:rsidRDefault="00317D69" w:rsidP="00317D69">
      <w:pPr>
        <w:ind w:left="131"/>
        <w:jc w:val="center"/>
        <w:rPr>
          <w:b/>
          <w:position w:val="-1"/>
          <w:sz w:val="36"/>
          <w:szCs w:val="36"/>
        </w:rPr>
      </w:pPr>
    </w:p>
    <w:p w:rsidR="00317D69" w:rsidRDefault="00317D69" w:rsidP="00317D69">
      <w:pPr>
        <w:ind w:left="131"/>
        <w:jc w:val="center"/>
        <w:rPr>
          <w:b/>
          <w:position w:val="-1"/>
          <w:sz w:val="36"/>
          <w:szCs w:val="36"/>
        </w:rPr>
      </w:pPr>
    </w:p>
    <w:p w:rsidR="00317D69" w:rsidRDefault="00317D69" w:rsidP="00317D69">
      <w:pPr>
        <w:ind w:left="131"/>
        <w:jc w:val="center"/>
        <w:rPr>
          <w:b/>
          <w:position w:val="-1"/>
          <w:sz w:val="36"/>
          <w:szCs w:val="36"/>
        </w:rPr>
      </w:pPr>
    </w:p>
    <w:p w:rsidR="00317D69" w:rsidRDefault="00317D69" w:rsidP="00317D69">
      <w:pPr>
        <w:ind w:left="131"/>
        <w:jc w:val="center"/>
        <w:rPr>
          <w:b/>
          <w:position w:val="-1"/>
          <w:sz w:val="36"/>
          <w:szCs w:val="36"/>
        </w:rPr>
      </w:pPr>
    </w:p>
    <w:p w:rsidR="00317D69" w:rsidRDefault="00317D69" w:rsidP="00317D69">
      <w:pPr>
        <w:ind w:left="131"/>
        <w:jc w:val="center"/>
        <w:rPr>
          <w:b/>
          <w:position w:val="-1"/>
          <w:sz w:val="36"/>
          <w:szCs w:val="36"/>
        </w:rPr>
      </w:pPr>
    </w:p>
    <w:p w:rsidR="00317D69" w:rsidRDefault="00317D69" w:rsidP="00317D69">
      <w:pPr>
        <w:ind w:left="131"/>
        <w:jc w:val="center"/>
        <w:rPr>
          <w:b/>
          <w:position w:val="-1"/>
          <w:sz w:val="36"/>
          <w:szCs w:val="36"/>
        </w:rPr>
      </w:pPr>
    </w:p>
    <w:p w:rsidR="00317D69" w:rsidRDefault="00317D69" w:rsidP="00317D69">
      <w:pPr>
        <w:ind w:left="131"/>
        <w:jc w:val="center"/>
        <w:rPr>
          <w:b/>
          <w:position w:val="-1"/>
          <w:sz w:val="36"/>
          <w:szCs w:val="36"/>
        </w:rPr>
      </w:pPr>
    </w:p>
    <w:p w:rsidR="00317D69" w:rsidRDefault="00317D69" w:rsidP="00317D69">
      <w:pPr>
        <w:ind w:left="131"/>
        <w:jc w:val="center"/>
        <w:rPr>
          <w:b/>
          <w:position w:val="-1"/>
          <w:sz w:val="36"/>
          <w:szCs w:val="36"/>
        </w:rPr>
      </w:pPr>
    </w:p>
    <w:p w:rsidR="00525950" w:rsidRDefault="00525950" w:rsidP="00525950">
      <w:pPr>
        <w:spacing w:before="61" w:line="400" w:lineRule="exact"/>
        <w:ind w:left="2029"/>
        <w:rPr>
          <w:sz w:val="36"/>
          <w:szCs w:val="36"/>
        </w:rPr>
      </w:pPr>
      <w:r>
        <w:rPr>
          <w:b/>
          <w:position w:val="-1"/>
          <w:sz w:val="36"/>
          <w:szCs w:val="36"/>
        </w:rPr>
        <w:lastRenderedPageBreak/>
        <w:t>7. A</w:t>
      </w:r>
      <w:r>
        <w:rPr>
          <w:b/>
          <w:spacing w:val="-2"/>
          <w:position w:val="-1"/>
          <w:sz w:val="36"/>
          <w:szCs w:val="36"/>
        </w:rPr>
        <w:t>d</w:t>
      </w:r>
      <w:r>
        <w:rPr>
          <w:b/>
          <w:position w:val="-1"/>
          <w:sz w:val="36"/>
          <w:szCs w:val="36"/>
        </w:rPr>
        <w:t>vantages a</w:t>
      </w:r>
      <w:r>
        <w:rPr>
          <w:b/>
          <w:spacing w:val="1"/>
          <w:position w:val="-1"/>
          <w:sz w:val="36"/>
          <w:szCs w:val="36"/>
        </w:rPr>
        <w:t>n</w:t>
      </w:r>
      <w:r>
        <w:rPr>
          <w:b/>
          <w:position w:val="-1"/>
          <w:sz w:val="36"/>
          <w:szCs w:val="36"/>
        </w:rPr>
        <w:t>d Disa</w:t>
      </w:r>
      <w:r>
        <w:rPr>
          <w:b/>
          <w:spacing w:val="-1"/>
          <w:position w:val="-1"/>
          <w:sz w:val="36"/>
          <w:szCs w:val="36"/>
        </w:rPr>
        <w:t>d</w:t>
      </w:r>
      <w:r>
        <w:rPr>
          <w:b/>
          <w:position w:val="-1"/>
          <w:sz w:val="36"/>
          <w:szCs w:val="36"/>
        </w:rPr>
        <w:t>vantag</w:t>
      </w:r>
      <w:r>
        <w:rPr>
          <w:b/>
          <w:spacing w:val="2"/>
          <w:position w:val="-1"/>
          <w:sz w:val="36"/>
          <w:szCs w:val="36"/>
        </w:rPr>
        <w:t>e</w:t>
      </w:r>
      <w:r>
        <w:rPr>
          <w:b/>
          <w:position w:val="-1"/>
          <w:sz w:val="36"/>
          <w:szCs w:val="36"/>
        </w:rPr>
        <w:t>s</w:t>
      </w:r>
    </w:p>
    <w:p w:rsidR="00525950" w:rsidRDefault="00525950" w:rsidP="00525950">
      <w:pPr>
        <w:spacing w:before="4" w:line="120" w:lineRule="exact"/>
        <w:rPr>
          <w:sz w:val="12"/>
          <w:szCs w:val="12"/>
        </w:rPr>
      </w:pPr>
    </w:p>
    <w:p w:rsidR="00525950" w:rsidRDefault="00525950" w:rsidP="00525950">
      <w:pPr>
        <w:spacing w:line="200" w:lineRule="exact"/>
      </w:pPr>
    </w:p>
    <w:p w:rsidR="00525950" w:rsidRDefault="00525950" w:rsidP="00525950">
      <w:pPr>
        <w:spacing w:line="200" w:lineRule="exact"/>
      </w:pPr>
    </w:p>
    <w:p w:rsidR="00525950" w:rsidRDefault="00525950" w:rsidP="00525950">
      <w:pPr>
        <w:spacing w:line="200" w:lineRule="exact"/>
      </w:pPr>
    </w:p>
    <w:p w:rsidR="00525950" w:rsidRDefault="00525950" w:rsidP="00525950">
      <w:pPr>
        <w:spacing w:line="200" w:lineRule="exact"/>
      </w:pPr>
    </w:p>
    <w:p w:rsidR="00525950" w:rsidRDefault="00525950" w:rsidP="00525950">
      <w:pPr>
        <w:spacing w:line="200" w:lineRule="exact"/>
      </w:pPr>
    </w:p>
    <w:p w:rsidR="00525950" w:rsidRDefault="00525950" w:rsidP="00525950">
      <w:pPr>
        <w:spacing w:before="29"/>
        <w:ind w:left="340"/>
        <w:rPr>
          <w:sz w:val="24"/>
          <w:szCs w:val="24"/>
        </w:rPr>
      </w:pPr>
      <w:r>
        <w:rPr>
          <w:b/>
          <w:sz w:val="24"/>
          <w:szCs w:val="24"/>
        </w:rPr>
        <w:t>Adva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tag</w:t>
      </w:r>
      <w:r>
        <w:rPr>
          <w:b/>
          <w:spacing w:val="-2"/>
          <w:sz w:val="24"/>
          <w:szCs w:val="24"/>
        </w:rPr>
        <w:t>e</w:t>
      </w:r>
      <w:r>
        <w:rPr>
          <w:b/>
          <w:sz w:val="24"/>
          <w:szCs w:val="24"/>
        </w:rPr>
        <w:t>s:</w:t>
      </w:r>
    </w:p>
    <w:p w:rsidR="00525950" w:rsidRDefault="00525950" w:rsidP="00525950">
      <w:pPr>
        <w:spacing w:before="9" w:line="100" w:lineRule="exact"/>
        <w:rPr>
          <w:sz w:val="11"/>
          <w:szCs w:val="11"/>
        </w:rPr>
      </w:pPr>
    </w:p>
    <w:p w:rsidR="00525950" w:rsidRDefault="00525950" w:rsidP="00525950">
      <w:pPr>
        <w:spacing w:line="200" w:lineRule="exact"/>
      </w:pPr>
    </w:p>
    <w:p w:rsidR="00525950" w:rsidRDefault="00525950" w:rsidP="00525950">
      <w:pPr>
        <w:ind w:left="700"/>
        <w:rPr>
          <w:sz w:val="24"/>
          <w:szCs w:val="24"/>
        </w:rPr>
      </w:pPr>
      <w:r>
        <w:rPr>
          <w:w w:val="131"/>
          <w:sz w:val="24"/>
          <w:szCs w:val="24"/>
        </w:rPr>
        <w:t xml:space="preserve">•  </w:t>
      </w:r>
      <w:r>
        <w:rPr>
          <w:spacing w:val="14"/>
          <w:w w:val="131"/>
          <w:sz w:val="24"/>
          <w:szCs w:val="24"/>
        </w:rPr>
        <w:t xml:space="preserve"> </w:t>
      </w:r>
      <w:r>
        <w:rPr>
          <w:sz w:val="24"/>
          <w:szCs w:val="24"/>
        </w:rPr>
        <w:t>Compani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s 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n use the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 de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re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the </w:t>
      </w:r>
      <w:r>
        <w:rPr>
          <w:spacing w:val="-1"/>
          <w:sz w:val="24"/>
          <w:szCs w:val="24"/>
        </w:rPr>
        <w:t>w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 xml:space="preserve">rk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>o</w:t>
      </w:r>
      <w:r>
        <w:rPr>
          <w:sz w:val="24"/>
          <w:szCs w:val="24"/>
        </w:rPr>
        <w:t xml:space="preserve">w to the </w:t>
      </w:r>
      <w:r>
        <w:rPr>
          <w:spacing w:val="-1"/>
          <w:sz w:val="24"/>
          <w:szCs w:val="24"/>
        </w:rPr>
        <w:t>re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ntatives.</w:t>
      </w:r>
    </w:p>
    <w:p w:rsidR="00525950" w:rsidRDefault="00525950" w:rsidP="00525950">
      <w:pPr>
        <w:spacing w:before="4" w:line="140" w:lineRule="exact"/>
        <w:rPr>
          <w:sz w:val="15"/>
          <w:szCs w:val="15"/>
        </w:rPr>
      </w:pPr>
    </w:p>
    <w:p w:rsidR="00525950" w:rsidRDefault="00525950" w:rsidP="00525950">
      <w:pPr>
        <w:ind w:left="700"/>
        <w:rPr>
          <w:sz w:val="24"/>
          <w:szCs w:val="24"/>
        </w:rPr>
      </w:pPr>
      <w:r>
        <w:rPr>
          <w:w w:val="131"/>
          <w:sz w:val="24"/>
          <w:szCs w:val="24"/>
        </w:rPr>
        <w:t xml:space="preserve">•  </w:t>
      </w:r>
      <w:r>
        <w:rPr>
          <w:spacing w:val="14"/>
          <w:w w:val="131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du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the numb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 of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re</w:t>
      </w:r>
      <w:r>
        <w:rPr>
          <w:sz w:val="24"/>
          <w:szCs w:val="24"/>
        </w:rPr>
        <w:t>ps.</w:t>
      </w:r>
    </w:p>
    <w:p w:rsidR="00525950" w:rsidRDefault="00525950" w:rsidP="00525950">
      <w:pPr>
        <w:spacing w:before="6" w:line="140" w:lineRule="exact"/>
        <w:rPr>
          <w:sz w:val="15"/>
          <w:szCs w:val="15"/>
        </w:rPr>
      </w:pPr>
    </w:p>
    <w:p w:rsidR="00525950" w:rsidRDefault="00525950" w:rsidP="00525950">
      <w:pPr>
        <w:ind w:left="700"/>
        <w:rPr>
          <w:sz w:val="24"/>
          <w:szCs w:val="24"/>
        </w:rPr>
      </w:pPr>
      <w:r>
        <w:rPr>
          <w:w w:val="131"/>
          <w:sz w:val="24"/>
          <w:szCs w:val="24"/>
        </w:rPr>
        <w:t xml:space="preserve">•  </w:t>
      </w:r>
      <w:r>
        <w:rPr>
          <w:spacing w:val="14"/>
          <w:w w:val="131"/>
          <w:sz w:val="24"/>
          <w:szCs w:val="24"/>
        </w:rPr>
        <w:t xml:space="preserve"> </w:t>
      </w:r>
      <w:r>
        <w:rPr>
          <w:sz w:val="24"/>
          <w:szCs w:val="24"/>
        </w:rPr>
        <w:t>Cost Ef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ici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nt.</w:t>
      </w:r>
    </w:p>
    <w:p w:rsidR="00525950" w:rsidRDefault="00525950" w:rsidP="00525950">
      <w:pPr>
        <w:spacing w:before="7" w:line="140" w:lineRule="exact"/>
        <w:rPr>
          <w:sz w:val="15"/>
          <w:szCs w:val="15"/>
        </w:rPr>
      </w:pPr>
    </w:p>
    <w:p w:rsidR="00525950" w:rsidRDefault="00525950" w:rsidP="00525950">
      <w:pPr>
        <w:ind w:left="700"/>
        <w:rPr>
          <w:sz w:val="24"/>
          <w:szCs w:val="24"/>
        </w:rPr>
      </w:pPr>
      <w:r>
        <w:rPr>
          <w:w w:val="131"/>
          <w:sz w:val="24"/>
          <w:szCs w:val="24"/>
        </w:rPr>
        <w:t xml:space="preserve">•  </w:t>
      </w:r>
      <w:r>
        <w:rPr>
          <w:spacing w:val="14"/>
          <w:w w:val="13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ec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ea</w:t>
      </w:r>
      <w:r>
        <w:rPr>
          <w:sz w:val="24"/>
          <w:szCs w:val="24"/>
        </w:rPr>
        <w:t>se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in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num</w:t>
      </w:r>
      <w:r>
        <w:rPr>
          <w:spacing w:val="3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r>
        <w:rPr>
          <w:spacing w:val="1"/>
          <w:sz w:val="24"/>
          <w:szCs w:val="24"/>
        </w:rPr>
        <w:t>o</w:t>
      </w:r>
      <w:r>
        <w:rPr>
          <w:sz w:val="24"/>
          <w:szCs w:val="24"/>
        </w:rPr>
        <w:t xml:space="preserve">f </w:t>
      </w:r>
      <w:r>
        <w:rPr>
          <w:spacing w:val="-2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s div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d to 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pr</w:t>
      </w:r>
      <w:r>
        <w:rPr>
          <w:spacing w:val="-2"/>
          <w:sz w:val="24"/>
          <w:szCs w:val="24"/>
        </w:rPr>
        <w:t>e</w:t>
      </w:r>
      <w:r>
        <w:rPr>
          <w:spacing w:val="2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ntatives.</w:t>
      </w:r>
    </w:p>
    <w:p w:rsidR="00525950" w:rsidRDefault="00525950" w:rsidP="00525950">
      <w:pPr>
        <w:spacing w:before="4" w:line="140" w:lineRule="exact"/>
        <w:rPr>
          <w:sz w:val="15"/>
          <w:szCs w:val="15"/>
        </w:rPr>
      </w:pPr>
    </w:p>
    <w:p w:rsidR="00525950" w:rsidRDefault="00525950" w:rsidP="00525950">
      <w:pPr>
        <w:ind w:left="700"/>
        <w:rPr>
          <w:sz w:val="24"/>
          <w:szCs w:val="24"/>
        </w:rPr>
      </w:pPr>
      <w:r>
        <w:rPr>
          <w:w w:val="131"/>
          <w:sz w:val="24"/>
          <w:szCs w:val="24"/>
        </w:rPr>
        <w:t xml:space="preserve">•  </w:t>
      </w:r>
      <w:r>
        <w:rPr>
          <w:spacing w:val="14"/>
          <w:w w:val="131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ss wo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k load on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l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ee</w:t>
      </w:r>
      <w:r>
        <w:rPr>
          <w:sz w:val="24"/>
          <w:szCs w:val="24"/>
        </w:rPr>
        <w:t>s.</w:t>
      </w:r>
    </w:p>
    <w:p w:rsidR="00525950" w:rsidRDefault="00525950" w:rsidP="00525950">
      <w:pPr>
        <w:spacing w:before="18" w:line="280" w:lineRule="exact"/>
        <w:rPr>
          <w:sz w:val="28"/>
          <w:szCs w:val="28"/>
        </w:rPr>
      </w:pPr>
    </w:p>
    <w:p w:rsidR="00525950" w:rsidRDefault="00525950" w:rsidP="00525950">
      <w:pPr>
        <w:ind w:left="340"/>
        <w:rPr>
          <w:sz w:val="24"/>
          <w:szCs w:val="24"/>
        </w:rPr>
      </w:pPr>
      <w:r>
        <w:rPr>
          <w:b/>
          <w:sz w:val="24"/>
          <w:szCs w:val="24"/>
        </w:rPr>
        <w:t>Disa</w:t>
      </w:r>
      <w:r>
        <w:rPr>
          <w:b/>
          <w:spacing w:val="1"/>
          <w:sz w:val="24"/>
          <w:szCs w:val="24"/>
        </w:rPr>
        <w:t>d</w:t>
      </w:r>
      <w:r>
        <w:rPr>
          <w:b/>
          <w:sz w:val="24"/>
          <w:szCs w:val="24"/>
        </w:rPr>
        <w:t>va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tag</w:t>
      </w:r>
      <w:r>
        <w:rPr>
          <w:b/>
          <w:spacing w:val="-2"/>
          <w:sz w:val="24"/>
          <w:szCs w:val="24"/>
        </w:rPr>
        <w:t>e</w:t>
      </w:r>
      <w:r>
        <w:rPr>
          <w:b/>
          <w:sz w:val="24"/>
          <w:szCs w:val="24"/>
        </w:rPr>
        <w:t>s:</w:t>
      </w:r>
    </w:p>
    <w:p w:rsidR="00525950" w:rsidRDefault="00525950" w:rsidP="00525950">
      <w:pPr>
        <w:spacing w:before="7" w:line="100" w:lineRule="exact"/>
        <w:rPr>
          <w:sz w:val="11"/>
          <w:szCs w:val="11"/>
        </w:rPr>
      </w:pPr>
    </w:p>
    <w:p w:rsidR="00525950" w:rsidRDefault="00525950" w:rsidP="00525950">
      <w:pPr>
        <w:spacing w:line="200" w:lineRule="exact"/>
      </w:pPr>
    </w:p>
    <w:p w:rsidR="00525950" w:rsidRDefault="00525950" w:rsidP="00525950">
      <w:pPr>
        <w:ind w:left="700"/>
        <w:rPr>
          <w:sz w:val="24"/>
          <w:szCs w:val="24"/>
        </w:rPr>
      </w:pPr>
      <w:r>
        <w:rPr>
          <w:w w:val="131"/>
          <w:sz w:val="24"/>
          <w:szCs w:val="24"/>
        </w:rPr>
        <w:t xml:space="preserve">•  </w:t>
      </w:r>
      <w:r>
        <w:rPr>
          <w:spacing w:val="14"/>
          <w:w w:val="13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ometi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the </w:t>
      </w:r>
      <w:proofErr w:type="spellStart"/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tbot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sle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ds the</w:t>
      </w:r>
      <w:r>
        <w:rPr>
          <w:spacing w:val="-1"/>
          <w:sz w:val="24"/>
          <w:szCs w:val="24"/>
        </w:rPr>
        <w:t xml:space="preserve"> c</w:t>
      </w:r>
      <w:r>
        <w:rPr>
          <w:sz w:val="24"/>
          <w:szCs w:val="24"/>
        </w:rPr>
        <w:t>usto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rs.</w:t>
      </w:r>
    </w:p>
    <w:p w:rsidR="00525950" w:rsidRDefault="00525950" w:rsidP="00525950">
      <w:pPr>
        <w:spacing w:before="4" w:line="140" w:lineRule="exact"/>
        <w:rPr>
          <w:sz w:val="15"/>
          <w:szCs w:val="15"/>
        </w:rPr>
      </w:pPr>
    </w:p>
    <w:p w:rsidR="00525950" w:rsidRDefault="00525950" w:rsidP="00525950">
      <w:pPr>
        <w:ind w:left="700"/>
        <w:rPr>
          <w:sz w:val="24"/>
          <w:szCs w:val="24"/>
        </w:rPr>
      </w:pPr>
      <w:r>
        <w:rPr>
          <w:w w:val="131"/>
          <w:sz w:val="24"/>
          <w:szCs w:val="24"/>
        </w:rPr>
        <w:t xml:space="preserve">•  </w:t>
      </w:r>
      <w:r>
        <w:rPr>
          <w:spacing w:val="14"/>
          <w:w w:val="13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discov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 xml:space="preserve">turns </w:t>
      </w:r>
      <w:r>
        <w:rPr>
          <w:spacing w:val="2"/>
          <w:sz w:val="24"/>
          <w:szCs w:val="24"/>
        </w:rPr>
        <w:t>w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 xml:space="preserve">ong </w:t>
      </w:r>
      <w:r>
        <w:rPr>
          <w:spacing w:val="-1"/>
          <w:sz w:val="24"/>
          <w:szCs w:val="24"/>
        </w:rPr>
        <w:t>re</w:t>
      </w:r>
      <w:r>
        <w:rPr>
          <w:sz w:val="24"/>
          <w:szCs w:val="24"/>
        </w:rPr>
        <w:t>sul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s wh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 not pr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rly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onfigu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d.</w:t>
      </w:r>
    </w:p>
    <w:p w:rsidR="00525950" w:rsidRDefault="00525950" w:rsidP="00525950">
      <w:pPr>
        <w:spacing w:before="6" w:line="140" w:lineRule="exact"/>
        <w:rPr>
          <w:sz w:val="15"/>
          <w:szCs w:val="15"/>
        </w:rPr>
      </w:pPr>
    </w:p>
    <w:p w:rsidR="00525950" w:rsidRDefault="00525950" w:rsidP="00525950">
      <w:pPr>
        <w:ind w:left="700"/>
        <w:rPr>
          <w:sz w:val="24"/>
          <w:szCs w:val="24"/>
        </w:rPr>
      </w:pPr>
      <w:r>
        <w:rPr>
          <w:w w:val="131"/>
          <w:sz w:val="24"/>
          <w:szCs w:val="24"/>
        </w:rPr>
        <w:t xml:space="preserve">•  </w:t>
      </w:r>
      <w:r>
        <w:rPr>
          <w:spacing w:val="14"/>
          <w:w w:val="131"/>
          <w:sz w:val="24"/>
          <w:szCs w:val="24"/>
        </w:rPr>
        <w:t xml:space="preserve"> </w:t>
      </w:r>
      <w:r>
        <w:rPr>
          <w:sz w:val="24"/>
          <w:szCs w:val="24"/>
        </w:rPr>
        <w:t>Giving 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me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nsw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or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dif</w:t>
      </w:r>
      <w:r>
        <w:rPr>
          <w:spacing w:val="-1"/>
          <w:sz w:val="24"/>
          <w:szCs w:val="24"/>
        </w:rPr>
        <w:t>fe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 xml:space="preserve">nt </w:t>
      </w:r>
      <w:r>
        <w:rPr>
          <w:spacing w:val="3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ments.</w:t>
      </w:r>
    </w:p>
    <w:p w:rsidR="00525950" w:rsidRDefault="00525950" w:rsidP="00525950">
      <w:pPr>
        <w:spacing w:before="6" w:line="140" w:lineRule="exact"/>
        <w:rPr>
          <w:sz w:val="15"/>
          <w:szCs w:val="15"/>
        </w:rPr>
      </w:pPr>
    </w:p>
    <w:p w:rsidR="00525950" w:rsidRDefault="00525950" w:rsidP="00525950">
      <w:pPr>
        <w:ind w:left="700"/>
        <w:rPr>
          <w:sz w:val="24"/>
          <w:szCs w:val="24"/>
        </w:rPr>
      </w:pPr>
      <w:r>
        <w:rPr>
          <w:w w:val="131"/>
          <w:sz w:val="24"/>
          <w:szCs w:val="24"/>
        </w:rPr>
        <w:t xml:space="preserve">•  </w:t>
      </w:r>
      <w:r>
        <w:rPr>
          <w:spacing w:val="14"/>
          <w:w w:val="13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ometi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 is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ble to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onn</w:t>
      </w:r>
      <w:r>
        <w:rPr>
          <w:spacing w:val="-1"/>
          <w:sz w:val="24"/>
          <w:szCs w:val="24"/>
        </w:rPr>
        <w:t>ec</w:t>
      </w:r>
      <w:r>
        <w:rPr>
          <w:sz w:val="24"/>
          <w:szCs w:val="24"/>
        </w:rPr>
        <w:t xml:space="preserve">t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-1"/>
          <w:sz w:val="24"/>
          <w:szCs w:val="24"/>
        </w:rPr>
        <w:t xml:space="preserve"> c</w:t>
      </w:r>
      <w:r>
        <w:rPr>
          <w:sz w:val="24"/>
          <w:szCs w:val="24"/>
        </w:rPr>
        <w:t>usto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ments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nts.</w:t>
      </w:r>
    </w:p>
    <w:p w:rsidR="00525950" w:rsidRDefault="00525950" w:rsidP="00525950">
      <w:pPr>
        <w:ind w:left="700"/>
        <w:jc w:val="center"/>
        <w:rPr>
          <w:sz w:val="24"/>
          <w:szCs w:val="24"/>
        </w:rPr>
      </w:pPr>
    </w:p>
    <w:p w:rsidR="00525950" w:rsidRDefault="00525950" w:rsidP="00525950">
      <w:pPr>
        <w:ind w:left="700"/>
        <w:jc w:val="center"/>
        <w:rPr>
          <w:sz w:val="24"/>
          <w:szCs w:val="24"/>
        </w:rPr>
      </w:pPr>
    </w:p>
    <w:p w:rsidR="00525950" w:rsidRDefault="00525950" w:rsidP="00525950">
      <w:pPr>
        <w:ind w:left="700"/>
        <w:jc w:val="center"/>
        <w:rPr>
          <w:sz w:val="36"/>
          <w:szCs w:val="36"/>
        </w:rPr>
      </w:pPr>
      <w:r>
        <w:rPr>
          <w:b/>
          <w:sz w:val="36"/>
          <w:szCs w:val="36"/>
        </w:rPr>
        <w:t>8. A</w:t>
      </w:r>
      <w:r>
        <w:rPr>
          <w:b/>
          <w:spacing w:val="-2"/>
          <w:sz w:val="36"/>
          <w:szCs w:val="36"/>
        </w:rPr>
        <w:t>p</w:t>
      </w:r>
      <w:r>
        <w:rPr>
          <w:b/>
          <w:sz w:val="36"/>
          <w:szCs w:val="36"/>
        </w:rPr>
        <w:t>pli</w:t>
      </w:r>
      <w:r>
        <w:rPr>
          <w:b/>
          <w:spacing w:val="1"/>
          <w:sz w:val="36"/>
          <w:szCs w:val="36"/>
        </w:rPr>
        <w:t>c</w:t>
      </w:r>
      <w:r>
        <w:rPr>
          <w:b/>
          <w:sz w:val="36"/>
          <w:szCs w:val="36"/>
        </w:rPr>
        <w:t>ation</w:t>
      </w:r>
    </w:p>
    <w:p w:rsidR="00525950" w:rsidRDefault="00525950" w:rsidP="00525950">
      <w:pPr>
        <w:spacing w:line="200" w:lineRule="exact"/>
      </w:pPr>
    </w:p>
    <w:p w:rsidR="00525950" w:rsidRDefault="00525950" w:rsidP="00525950">
      <w:pPr>
        <w:spacing w:line="200" w:lineRule="exact"/>
      </w:pPr>
    </w:p>
    <w:p w:rsidR="00525950" w:rsidRDefault="00525950" w:rsidP="00525950">
      <w:pPr>
        <w:spacing w:line="200" w:lineRule="exact"/>
      </w:pPr>
    </w:p>
    <w:p w:rsidR="00525950" w:rsidRDefault="00525950" w:rsidP="00525950">
      <w:pPr>
        <w:spacing w:before="3" w:line="240" w:lineRule="exact"/>
        <w:rPr>
          <w:sz w:val="24"/>
          <w:szCs w:val="24"/>
        </w:rPr>
      </w:pPr>
    </w:p>
    <w:p w:rsidR="00525950" w:rsidRDefault="00525950" w:rsidP="00525950">
      <w:pPr>
        <w:ind w:left="120" w:right="144"/>
        <w:jc w:val="both"/>
        <w:rPr>
          <w:sz w:val="24"/>
          <w:szCs w:val="24"/>
        </w:rPr>
      </w:pPr>
      <w:r>
        <w:rPr>
          <w:w w:val="131"/>
          <w:sz w:val="24"/>
          <w:szCs w:val="24"/>
        </w:rPr>
        <w:t xml:space="preserve">•  </w:t>
      </w:r>
      <w:r>
        <w:rPr>
          <w:spacing w:val="14"/>
          <w:w w:val="13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 xml:space="preserve">t </w:t>
      </w:r>
      <w:r>
        <w:rPr>
          <w:spacing w:val="2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be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ployed in po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ular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so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ial media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ppl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c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ons like </w:t>
      </w:r>
      <w:r>
        <w:rPr>
          <w:spacing w:val="-2"/>
          <w:sz w:val="24"/>
          <w:szCs w:val="24"/>
        </w:rPr>
        <w:t>F</w:t>
      </w:r>
      <w:r>
        <w:rPr>
          <w:spacing w:val="-1"/>
          <w:sz w:val="24"/>
          <w:szCs w:val="24"/>
        </w:rPr>
        <w:t>ace</w:t>
      </w:r>
      <w:r>
        <w:rPr>
          <w:sz w:val="24"/>
          <w:szCs w:val="24"/>
        </w:rPr>
        <w:t xml:space="preserve">book,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la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 xml:space="preserve">k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 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leg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m.</w:t>
      </w:r>
    </w:p>
    <w:p w:rsidR="00525950" w:rsidRDefault="00525950" w:rsidP="00525950">
      <w:pPr>
        <w:spacing w:before="6" w:line="140" w:lineRule="exact"/>
        <w:rPr>
          <w:sz w:val="15"/>
          <w:szCs w:val="15"/>
        </w:rPr>
      </w:pPr>
    </w:p>
    <w:p w:rsidR="00525950" w:rsidRDefault="00525950" w:rsidP="00525950">
      <w:pPr>
        <w:ind w:left="120" w:right="1143"/>
        <w:jc w:val="both"/>
      </w:pPr>
      <w:r>
        <w:rPr>
          <w:w w:val="131"/>
          <w:sz w:val="24"/>
          <w:szCs w:val="24"/>
        </w:rPr>
        <w:t xml:space="preserve">•  </w:t>
      </w:r>
      <w:r>
        <w:rPr>
          <w:spacing w:val="14"/>
          <w:w w:val="13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tbot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n be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ployed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 any </w:t>
      </w:r>
      <w:r>
        <w:rPr>
          <w:spacing w:val="-1"/>
          <w:sz w:val="24"/>
          <w:szCs w:val="24"/>
        </w:rPr>
        <w:t>we</w:t>
      </w:r>
      <w:r>
        <w:rPr>
          <w:sz w:val="24"/>
          <w:szCs w:val="24"/>
        </w:rPr>
        <w:t>bsi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to cl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 t</w:t>
      </w:r>
      <w:r>
        <w:rPr>
          <w:spacing w:val="2"/>
          <w:sz w:val="24"/>
          <w:szCs w:val="24"/>
        </w:rPr>
        <w:t>h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sic doubts of the</w:t>
      </w:r>
      <w:r>
        <w:rPr>
          <w:spacing w:val="-1"/>
          <w:sz w:val="24"/>
          <w:szCs w:val="24"/>
        </w:rPr>
        <w:t xml:space="preserve"> c</w:t>
      </w:r>
      <w:r>
        <w:rPr>
          <w:sz w:val="24"/>
          <w:szCs w:val="24"/>
        </w:rPr>
        <w:t>us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ome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.</w:t>
      </w:r>
    </w:p>
    <w:p w:rsidR="00525950" w:rsidRDefault="00525950" w:rsidP="00525950">
      <w:pPr>
        <w:spacing w:line="200" w:lineRule="exact"/>
      </w:pPr>
    </w:p>
    <w:p w:rsidR="00525950" w:rsidRDefault="00525950" w:rsidP="00525950">
      <w:pPr>
        <w:spacing w:line="200" w:lineRule="exact"/>
      </w:pPr>
    </w:p>
    <w:p w:rsidR="00525950" w:rsidRDefault="00525950" w:rsidP="00525950">
      <w:pPr>
        <w:spacing w:line="200" w:lineRule="exact"/>
      </w:pPr>
    </w:p>
    <w:p w:rsidR="00525950" w:rsidRDefault="00525950" w:rsidP="00525950">
      <w:pPr>
        <w:spacing w:before="18" w:line="280" w:lineRule="exact"/>
        <w:rPr>
          <w:sz w:val="28"/>
          <w:szCs w:val="28"/>
        </w:rPr>
      </w:pPr>
    </w:p>
    <w:p w:rsidR="00525950" w:rsidRDefault="00525950" w:rsidP="00525950">
      <w:pPr>
        <w:ind w:left="3652" w:right="3636"/>
        <w:jc w:val="center"/>
        <w:rPr>
          <w:sz w:val="36"/>
          <w:szCs w:val="36"/>
        </w:rPr>
      </w:pPr>
      <w:r>
        <w:rPr>
          <w:b/>
          <w:sz w:val="36"/>
          <w:szCs w:val="36"/>
        </w:rPr>
        <w:t xml:space="preserve"> 9. Co</w:t>
      </w:r>
      <w:r>
        <w:rPr>
          <w:b/>
          <w:spacing w:val="-2"/>
          <w:sz w:val="36"/>
          <w:szCs w:val="36"/>
        </w:rPr>
        <w:t>n</w:t>
      </w:r>
      <w:r>
        <w:rPr>
          <w:b/>
          <w:sz w:val="36"/>
          <w:szCs w:val="36"/>
        </w:rPr>
        <w:t>c</w:t>
      </w:r>
      <w:r>
        <w:rPr>
          <w:b/>
          <w:spacing w:val="1"/>
          <w:sz w:val="36"/>
          <w:szCs w:val="36"/>
        </w:rPr>
        <w:t>l</w:t>
      </w:r>
      <w:r>
        <w:rPr>
          <w:b/>
          <w:sz w:val="36"/>
          <w:szCs w:val="36"/>
        </w:rPr>
        <w:t>u</w:t>
      </w:r>
      <w:r>
        <w:rPr>
          <w:b/>
          <w:spacing w:val="-2"/>
          <w:sz w:val="36"/>
          <w:szCs w:val="36"/>
        </w:rPr>
        <w:t>s</w:t>
      </w:r>
      <w:r>
        <w:rPr>
          <w:b/>
          <w:sz w:val="36"/>
          <w:szCs w:val="36"/>
        </w:rPr>
        <w:t>ion</w:t>
      </w:r>
    </w:p>
    <w:p w:rsidR="00525950" w:rsidRDefault="00525950" w:rsidP="00525950">
      <w:pPr>
        <w:spacing w:before="8" w:line="140" w:lineRule="exact"/>
        <w:rPr>
          <w:sz w:val="14"/>
          <w:szCs w:val="14"/>
        </w:rPr>
      </w:pPr>
    </w:p>
    <w:p w:rsidR="00525950" w:rsidRDefault="00525950" w:rsidP="00525950">
      <w:pPr>
        <w:spacing w:line="200" w:lineRule="exact"/>
      </w:pPr>
    </w:p>
    <w:p w:rsidR="00525950" w:rsidRDefault="00525950" w:rsidP="00525950">
      <w:pPr>
        <w:spacing w:line="200" w:lineRule="exact"/>
      </w:pPr>
    </w:p>
    <w:p w:rsidR="00525950" w:rsidRDefault="00525950" w:rsidP="00525950">
      <w:pPr>
        <w:spacing w:line="200" w:lineRule="exact"/>
      </w:pPr>
    </w:p>
    <w:p w:rsidR="00525950" w:rsidRDefault="00525950" w:rsidP="00525950">
      <w:pPr>
        <w:spacing w:line="200" w:lineRule="exact"/>
      </w:pPr>
    </w:p>
    <w:p w:rsidR="00525950" w:rsidRDefault="00525950" w:rsidP="00525950">
      <w:pPr>
        <w:spacing w:line="200" w:lineRule="exact"/>
      </w:pPr>
    </w:p>
    <w:p w:rsidR="00525950" w:rsidRDefault="00525950" w:rsidP="00525950">
      <w:pPr>
        <w:spacing w:line="359" w:lineRule="auto"/>
        <w:ind w:left="120" w:right="5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By following the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bov</w:t>
      </w:r>
      <w:r>
        <w:rPr>
          <w:spacing w:val="1"/>
          <w:sz w:val="24"/>
          <w:szCs w:val="24"/>
        </w:rPr>
        <w:t>e</w:t>
      </w:r>
      <w:r>
        <w:rPr>
          <w:spacing w:val="2"/>
          <w:sz w:val="24"/>
          <w:szCs w:val="24"/>
        </w:rPr>
        <w:t>-</w:t>
      </w:r>
      <w:r>
        <w:rPr>
          <w:sz w:val="24"/>
          <w:szCs w:val="24"/>
        </w:rPr>
        <w:t>mentioned steps, we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re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te 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sic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tbot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whi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h 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lp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us to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nsw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sic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q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usto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or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us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lat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loc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ic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wo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king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 xml:space="preserve">hours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mation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bout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prod</w:t>
      </w:r>
      <w:r>
        <w:rPr>
          <w:spacing w:val="-1"/>
          <w:sz w:val="24"/>
          <w:szCs w:val="24"/>
        </w:rPr>
        <w:t>uc</w:t>
      </w:r>
      <w:r>
        <w:rPr>
          <w:sz w:val="24"/>
          <w:szCs w:val="24"/>
        </w:rPr>
        <w:t>t.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e su</w:t>
      </w:r>
      <w:r>
        <w:rPr>
          <w:spacing w:val="-1"/>
          <w:sz w:val="24"/>
          <w:szCs w:val="24"/>
        </w:rPr>
        <w:t>c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ssfully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igent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lpdesk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sma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t </w:t>
      </w:r>
      <w:proofErr w:type="spellStart"/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tbot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using </w:t>
      </w:r>
      <w:r>
        <w:rPr>
          <w:spacing w:val="-1"/>
          <w:sz w:val="24"/>
          <w:szCs w:val="24"/>
        </w:rPr>
        <w:t>Wa</w:t>
      </w:r>
      <w:r>
        <w:rPr>
          <w:sz w:val="24"/>
          <w:szCs w:val="24"/>
        </w:rPr>
        <w:t>tson A</w:t>
      </w:r>
      <w:r>
        <w:rPr>
          <w:spacing w:val="3"/>
          <w:sz w:val="24"/>
          <w:szCs w:val="24"/>
        </w:rPr>
        <w:t>s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 xml:space="preserve">tant, </w:t>
      </w:r>
      <w:r>
        <w:rPr>
          <w:spacing w:val="-1"/>
          <w:sz w:val="24"/>
          <w:szCs w:val="24"/>
        </w:rPr>
        <w:t>Wa</w:t>
      </w:r>
      <w:r>
        <w:rPr>
          <w:sz w:val="24"/>
          <w:szCs w:val="24"/>
        </w:rPr>
        <w:t xml:space="preserve">tson 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 xml:space="preserve">loud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on, </w:t>
      </w:r>
      <w:r>
        <w:rPr>
          <w:spacing w:val="-1"/>
          <w:sz w:val="24"/>
          <w:szCs w:val="24"/>
        </w:rPr>
        <w:t>Wa</w:t>
      </w:r>
      <w:r>
        <w:rPr>
          <w:sz w:val="24"/>
          <w:szCs w:val="24"/>
        </w:rPr>
        <w:t>tson Dis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ov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 xml:space="preserve">y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 Nod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d.</w:t>
      </w:r>
    </w:p>
    <w:p w:rsidR="00525950" w:rsidRDefault="00525950" w:rsidP="00525950">
      <w:pPr>
        <w:spacing w:before="2" w:line="140" w:lineRule="exact"/>
        <w:rPr>
          <w:sz w:val="14"/>
          <w:szCs w:val="14"/>
        </w:rPr>
      </w:pPr>
    </w:p>
    <w:p w:rsidR="00525950" w:rsidRDefault="00525950" w:rsidP="00525950">
      <w:pPr>
        <w:spacing w:line="200" w:lineRule="exact"/>
      </w:pPr>
    </w:p>
    <w:p w:rsidR="00525950" w:rsidRDefault="00525950" w:rsidP="00525950">
      <w:pPr>
        <w:spacing w:line="200" w:lineRule="exact"/>
      </w:pPr>
    </w:p>
    <w:p w:rsidR="00525950" w:rsidRDefault="00525950" w:rsidP="00525950">
      <w:pPr>
        <w:spacing w:line="200" w:lineRule="exact"/>
      </w:pPr>
    </w:p>
    <w:p w:rsidR="00525950" w:rsidRDefault="00525950" w:rsidP="00525950">
      <w:pPr>
        <w:ind w:left="3083" w:right="3060"/>
        <w:jc w:val="center"/>
        <w:rPr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10.       </w:t>
      </w:r>
      <w:r>
        <w:rPr>
          <w:b/>
          <w:spacing w:val="1"/>
          <w:sz w:val="36"/>
          <w:szCs w:val="36"/>
        </w:rPr>
        <w:t xml:space="preserve"> </w:t>
      </w:r>
      <w:r>
        <w:rPr>
          <w:b/>
          <w:sz w:val="36"/>
          <w:szCs w:val="36"/>
        </w:rPr>
        <w:t>Future</w:t>
      </w:r>
      <w:r>
        <w:rPr>
          <w:b/>
          <w:spacing w:val="2"/>
          <w:sz w:val="36"/>
          <w:szCs w:val="36"/>
        </w:rPr>
        <w:t xml:space="preserve"> </w:t>
      </w:r>
      <w:r>
        <w:rPr>
          <w:b/>
          <w:sz w:val="36"/>
          <w:szCs w:val="36"/>
        </w:rPr>
        <w:t>Scope</w:t>
      </w:r>
    </w:p>
    <w:p w:rsidR="00525950" w:rsidRDefault="00525950" w:rsidP="00525950">
      <w:pPr>
        <w:spacing w:before="5" w:line="160" w:lineRule="exact"/>
        <w:rPr>
          <w:sz w:val="16"/>
          <w:szCs w:val="16"/>
        </w:rPr>
      </w:pPr>
    </w:p>
    <w:p w:rsidR="00525950" w:rsidRDefault="00525950" w:rsidP="00525950">
      <w:pPr>
        <w:spacing w:line="200" w:lineRule="exact"/>
      </w:pPr>
    </w:p>
    <w:p w:rsidR="00525950" w:rsidRDefault="00525950" w:rsidP="00525950">
      <w:pPr>
        <w:spacing w:line="360" w:lineRule="auto"/>
        <w:ind w:left="120" w:right="61"/>
        <w:jc w:val="both"/>
        <w:rPr>
          <w:sz w:val="24"/>
          <w:szCs w:val="24"/>
        </w:rPr>
      </w:pP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port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pre</w:t>
      </w:r>
      <w:r>
        <w:rPr>
          <w:spacing w:val="-1"/>
          <w:sz w:val="24"/>
          <w:szCs w:val="24"/>
        </w:rPr>
        <w:t>-</w:t>
      </w:r>
      <w:r>
        <w:rPr>
          <w:spacing w:val="2"/>
          <w:sz w:val="24"/>
          <w:szCs w:val="24"/>
        </w:rPr>
        <w:t>b</w:t>
      </w:r>
      <w:r>
        <w:rPr>
          <w:sz w:val="24"/>
          <w:szCs w:val="24"/>
        </w:rPr>
        <w:t>ui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node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flow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prove our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mo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ov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1"/>
          <w:sz w:val="24"/>
          <w:szCs w:val="24"/>
        </w:rPr>
        <w:t xml:space="preserve"> 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make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 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a</w:t>
      </w:r>
      <w:r>
        <w:rPr>
          <w:sz w:val="24"/>
          <w:szCs w:val="24"/>
        </w:rPr>
        <w:t>nd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use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 s</w:t>
      </w:r>
      <w:r>
        <w:rPr>
          <w:spacing w:val="3"/>
          <w:sz w:val="24"/>
          <w:szCs w:val="24"/>
        </w:rPr>
        <w:t>h</w:t>
      </w:r>
      <w:r>
        <w:rPr>
          <w:sz w:val="24"/>
          <w:szCs w:val="24"/>
        </w:rPr>
        <w:t>ow the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ce</w:t>
      </w:r>
      <w:r>
        <w:rPr>
          <w:sz w:val="24"/>
          <w:szCs w:val="24"/>
        </w:rPr>
        <w:t>nt c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ts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 the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usto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r.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lso 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mprove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sul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s of discov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ry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-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ri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hing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it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more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fi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lds</w:t>
      </w:r>
      <w:r>
        <w:rPr>
          <w:spacing w:val="-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doi</w:t>
      </w:r>
      <w:r>
        <w:rPr>
          <w:spacing w:val="3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ma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An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otation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more</w:t>
      </w:r>
      <w:r>
        <w:rPr>
          <w:spacing w:val="-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ur</w:t>
      </w:r>
      <w:r>
        <w:rPr>
          <w:spacing w:val="-2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ly. 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 xml:space="preserve">e 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 pr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um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rsion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inc</w:t>
      </w:r>
      <w:r>
        <w:rPr>
          <w:spacing w:val="-1"/>
          <w:sz w:val="24"/>
          <w:szCs w:val="24"/>
        </w:rPr>
        <w:t>rea</w:t>
      </w:r>
      <w:r>
        <w:rPr>
          <w:sz w:val="24"/>
          <w:szCs w:val="24"/>
        </w:rPr>
        <w:t>se the s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ope of our </w:t>
      </w:r>
      <w:proofErr w:type="spellStart"/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tbot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of the 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 xml:space="preserve">a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 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qu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.</w:t>
      </w:r>
    </w:p>
    <w:p w:rsidR="00525950" w:rsidRDefault="00525950" w:rsidP="00525950">
      <w:pPr>
        <w:spacing w:before="4" w:line="160" w:lineRule="exact"/>
        <w:rPr>
          <w:sz w:val="16"/>
          <w:szCs w:val="16"/>
        </w:rPr>
      </w:pPr>
    </w:p>
    <w:p w:rsidR="00525950" w:rsidRDefault="00525950" w:rsidP="00525950">
      <w:pPr>
        <w:spacing w:line="360" w:lineRule="auto"/>
        <w:ind w:left="120" w:right="65"/>
        <w:jc w:val="both"/>
        <w:rPr>
          <w:sz w:val="24"/>
          <w:szCs w:val="24"/>
        </w:rPr>
        <w:sectPr w:rsidR="00525950">
          <w:pgSz w:w="12240" w:h="15840"/>
          <w:pgMar w:top="1420" w:right="1200" w:bottom="280" w:left="1580" w:header="720" w:footer="720" w:gutter="0"/>
          <w:cols w:space="720"/>
        </w:sectPr>
      </w:pP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 xml:space="preserve">e 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lso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include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tson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text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udio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eec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text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rvi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ac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tbot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ndsf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e</w:t>
      </w:r>
      <w:proofErr w:type="spellEnd"/>
      <w:r>
        <w:rPr>
          <w:sz w:val="24"/>
          <w:szCs w:val="24"/>
        </w:rPr>
        <w:t>. Th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w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of the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futu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 wh</w:t>
      </w:r>
      <w:r>
        <w:rPr>
          <w:spacing w:val="2"/>
          <w:sz w:val="24"/>
          <w:szCs w:val="24"/>
        </w:rPr>
        <w:t>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h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poss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ble.</w:t>
      </w:r>
    </w:p>
    <w:p w:rsidR="00525950" w:rsidRDefault="00525950" w:rsidP="00525950">
      <w:pPr>
        <w:spacing w:before="63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11.  Bibliography</w:t>
      </w:r>
    </w:p>
    <w:p w:rsidR="00525950" w:rsidRDefault="00525950" w:rsidP="00525950">
      <w:pPr>
        <w:spacing w:before="13"/>
        <w:rPr>
          <w:b/>
          <w:sz w:val="36"/>
          <w:szCs w:val="36"/>
        </w:rPr>
      </w:pPr>
    </w:p>
    <w:p w:rsidR="00525950" w:rsidRDefault="00525950" w:rsidP="00525950">
      <w:pPr>
        <w:spacing w:before="13"/>
        <w:rPr>
          <w:b/>
          <w:sz w:val="36"/>
          <w:szCs w:val="36"/>
        </w:rPr>
      </w:pPr>
      <w:r>
        <w:rPr>
          <w:b/>
          <w:spacing w:val="1"/>
          <w:sz w:val="28"/>
          <w:szCs w:val="28"/>
        </w:rPr>
        <w:t>11</w:t>
      </w:r>
      <w:r>
        <w:rPr>
          <w:b/>
          <w:spacing w:val="-3"/>
          <w:sz w:val="28"/>
          <w:szCs w:val="28"/>
        </w:rPr>
        <w:t>.</w:t>
      </w:r>
      <w:r>
        <w:rPr>
          <w:b/>
          <w:sz w:val="28"/>
          <w:szCs w:val="28"/>
        </w:rPr>
        <w:t xml:space="preserve">2  </w:t>
      </w:r>
      <w:r>
        <w:rPr>
          <w:b/>
          <w:spacing w:val="20"/>
          <w:sz w:val="28"/>
          <w:szCs w:val="28"/>
        </w:rPr>
        <w:t xml:space="preserve"> </w:t>
      </w:r>
      <w:r>
        <w:rPr>
          <w:b/>
          <w:sz w:val="36"/>
          <w:szCs w:val="36"/>
        </w:rPr>
        <w:t>Source code</w:t>
      </w:r>
    </w:p>
    <w:p w:rsidR="00525950" w:rsidRDefault="00317D69" w:rsidP="00AD4EEE">
      <w:pPr>
        <w:spacing w:before="13"/>
        <w:rPr>
          <w:sz w:val="36"/>
          <w:szCs w:val="36"/>
        </w:rPr>
      </w:pPr>
      <w:r>
        <w:rPr>
          <w:b/>
          <w:sz w:val="36"/>
          <w:szCs w:val="36"/>
        </w:rPr>
        <w:t>(</w:t>
      </w:r>
      <w:r w:rsidR="00525950">
        <w:rPr>
          <w:b/>
          <w:sz w:val="36"/>
          <w:szCs w:val="36"/>
        </w:rPr>
        <w:t>Cloud Function):</w:t>
      </w:r>
    </w:p>
    <w:p w:rsidR="00AD4EEE" w:rsidRPr="00AD4EEE" w:rsidRDefault="00AD4EEE" w:rsidP="00AD4EEE">
      <w:pPr>
        <w:spacing w:before="13"/>
        <w:rPr>
          <w:sz w:val="32"/>
          <w:szCs w:val="32"/>
        </w:rPr>
      </w:pPr>
    </w:p>
    <w:p w:rsidR="00AD4EEE" w:rsidRPr="00317D69" w:rsidRDefault="00AD4EEE" w:rsidP="00317D69">
      <w:pPr>
        <w:spacing w:before="63" w:line="360" w:lineRule="auto"/>
        <w:rPr>
          <w:sz w:val="24"/>
          <w:szCs w:val="24"/>
        </w:rPr>
      </w:pPr>
      <w:r w:rsidRPr="00317D69">
        <w:rPr>
          <w:sz w:val="24"/>
          <w:szCs w:val="24"/>
        </w:rPr>
        <w:t>/**</w:t>
      </w:r>
    </w:p>
    <w:p w:rsidR="00AD4EEE" w:rsidRPr="00317D69" w:rsidRDefault="00AD4EEE" w:rsidP="00317D69">
      <w:pPr>
        <w:spacing w:before="63" w:line="360" w:lineRule="auto"/>
        <w:rPr>
          <w:sz w:val="24"/>
          <w:szCs w:val="24"/>
        </w:rPr>
      </w:pPr>
      <w:r w:rsidRPr="00317D69">
        <w:rPr>
          <w:sz w:val="24"/>
          <w:szCs w:val="24"/>
        </w:rPr>
        <w:t xml:space="preserve">  *</w:t>
      </w:r>
    </w:p>
    <w:p w:rsidR="00AD4EEE" w:rsidRPr="00317D69" w:rsidRDefault="00AD4EEE" w:rsidP="00317D69">
      <w:pPr>
        <w:spacing w:before="63" w:line="360" w:lineRule="auto"/>
        <w:rPr>
          <w:sz w:val="24"/>
          <w:szCs w:val="24"/>
        </w:rPr>
      </w:pPr>
      <w:r w:rsidRPr="00317D69">
        <w:rPr>
          <w:sz w:val="24"/>
          <w:szCs w:val="24"/>
        </w:rPr>
        <w:t xml:space="preserve">  * @</w:t>
      </w:r>
      <w:proofErr w:type="spellStart"/>
      <w:r w:rsidRPr="00317D69">
        <w:rPr>
          <w:sz w:val="24"/>
          <w:szCs w:val="24"/>
        </w:rPr>
        <w:t>param</w:t>
      </w:r>
      <w:proofErr w:type="spellEnd"/>
      <w:r w:rsidRPr="00317D69">
        <w:rPr>
          <w:sz w:val="24"/>
          <w:szCs w:val="24"/>
        </w:rPr>
        <w:t xml:space="preserve"> {object} </w:t>
      </w:r>
      <w:proofErr w:type="spellStart"/>
      <w:r w:rsidRPr="00317D69">
        <w:rPr>
          <w:sz w:val="24"/>
          <w:szCs w:val="24"/>
        </w:rPr>
        <w:t>params</w:t>
      </w:r>
      <w:proofErr w:type="spellEnd"/>
    </w:p>
    <w:p w:rsidR="00AD4EEE" w:rsidRPr="00317D69" w:rsidRDefault="00AD4EEE" w:rsidP="00317D69">
      <w:pPr>
        <w:spacing w:before="63" w:line="360" w:lineRule="auto"/>
        <w:rPr>
          <w:sz w:val="24"/>
          <w:szCs w:val="24"/>
        </w:rPr>
      </w:pPr>
      <w:r w:rsidRPr="00317D69">
        <w:rPr>
          <w:sz w:val="24"/>
          <w:szCs w:val="24"/>
        </w:rPr>
        <w:t xml:space="preserve">  * @</w:t>
      </w:r>
      <w:proofErr w:type="spellStart"/>
      <w:r w:rsidRPr="00317D69">
        <w:rPr>
          <w:sz w:val="24"/>
          <w:szCs w:val="24"/>
        </w:rPr>
        <w:t>param</w:t>
      </w:r>
      <w:proofErr w:type="spellEnd"/>
      <w:r w:rsidRPr="00317D69">
        <w:rPr>
          <w:sz w:val="24"/>
          <w:szCs w:val="24"/>
        </w:rPr>
        <w:t xml:space="preserve"> {string} </w:t>
      </w:r>
      <w:proofErr w:type="spellStart"/>
      <w:r w:rsidRPr="00317D69">
        <w:rPr>
          <w:sz w:val="24"/>
          <w:szCs w:val="24"/>
        </w:rPr>
        <w:t>params.iam_apikey</w:t>
      </w:r>
      <w:proofErr w:type="spellEnd"/>
    </w:p>
    <w:p w:rsidR="00AD4EEE" w:rsidRPr="00317D69" w:rsidRDefault="00AD4EEE" w:rsidP="00317D69">
      <w:pPr>
        <w:spacing w:before="63" w:line="360" w:lineRule="auto"/>
        <w:rPr>
          <w:sz w:val="24"/>
          <w:szCs w:val="24"/>
        </w:rPr>
      </w:pPr>
      <w:r w:rsidRPr="00317D69">
        <w:rPr>
          <w:sz w:val="24"/>
          <w:szCs w:val="24"/>
        </w:rPr>
        <w:t xml:space="preserve">  * @</w:t>
      </w:r>
      <w:proofErr w:type="spellStart"/>
      <w:r w:rsidRPr="00317D69">
        <w:rPr>
          <w:sz w:val="24"/>
          <w:szCs w:val="24"/>
        </w:rPr>
        <w:t>param</w:t>
      </w:r>
      <w:proofErr w:type="spellEnd"/>
      <w:r w:rsidRPr="00317D69">
        <w:rPr>
          <w:sz w:val="24"/>
          <w:szCs w:val="24"/>
        </w:rPr>
        <w:t xml:space="preserve"> {string} params.url</w:t>
      </w:r>
    </w:p>
    <w:p w:rsidR="00AD4EEE" w:rsidRPr="00317D69" w:rsidRDefault="00AD4EEE" w:rsidP="00317D69">
      <w:pPr>
        <w:spacing w:before="63" w:line="360" w:lineRule="auto"/>
        <w:rPr>
          <w:sz w:val="24"/>
          <w:szCs w:val="24"/>
        </w:rPr>
      </w:pPr>
      <w:r w:rsidRPr="00317D69">
        <w:rPr>
          <w:sz w:val="24"/>
          <w:szCs w:val="24"/>
        </w:rPr>
        <w:t xml:space="preserve">  * @</w:t>
      </w:r>
      <w:proofErr w:type="spellStart"/>
      <w:r w:rsidRPr="00317D69">
        <w:rPr>
          <w:sz w:val="24"/>
          <w:szCs w:val="24"/>
        </w:rPr>
        <w:t>param</w:t>
      </w:r>
      <w:proofErr w:type="spellEnd"/>
      <w:r w:rsidRPr="00317D69">
        <w:rPr>
          <w:sz w:val="24"/>
          <w:szCs w:val="24"/>
        </w:rPr>
        <w:t xml:space="preserve"> {string} </w:t>
      </w:r>
      <w:proofErr w:type="spellStart"/>
      <w:r w:rsidRPr="00317D69">
        <w:rPr>
          <w:sz w:val="24"/>
          <w:szCs w:val="24"/>
        </w:rPr>
        <w:t>params.username</w:t>
      </w:r>
      <w:proofErr w:type="spellEnd"/>
    </w:p>
    <w:p w:rsidR="00AD4EEE" w:rsidRPr="00317D69" w:rsidRDefault="00AD4EEE" w:rsidP="00317D69">
      <w:pPr>
        <w:spacing w:before="63" w:line="360" w:lineRule="auto"/>
        <w:rPr>
          <w:sz w:val="24"/>
          <w:szCs w:val="24"/>
        </w:rPr>
      </w:pPr>
      <w:r w:rsidRPr="00317D69">
        <w:rPr>
          <w:sz w:val="24"/>
          <w:szCs w:val="24"/>
        </w:rPr>
        <w:t xml:space="preserve">  * @</w:t>
      </w:r>
      <w:proofErr w:type="spellStart"/>
      <w:r w:rsidRPr="00317D69">
        <w:rPr>
          <w:sz w:val="24"/>
          <w:szCs w:val="24"/>
        </w:rPr>
        <w:t>param</w:t>
      </w:r>
      <w:proofErr w:type="spellEnd"/>
      <w:r w:rsidRPr="00317D69">
        <w:rPr>
          <w:sz w:val="24"/>
          <w:szCs w:val="24"/>
        </w:rPr>
        <w:t xml:space="preserve"> {string} </w:t>
      </w:r>
      <w:proofErr w:type="spellStart"/>
      <w:r w:rsidRPr="00317D69">
        <w:rPr>
          <w:sz w:val="24"/>
          <w:szCs w:val="24"/>
        </w:rPr>
        <w:t>params.password</w:t>
      </w:r>
      <w:proofErr w:type="spellEnd"/>
    </w:p>
    <w:p w:rsidR="00AD4EEE" w:rsidRPr="00317D69" w:rsidRDefault="00AD4EEE" w:rsidP="00317D69">
      <w:pPr>
        <w:spacing w:before="63" w:line="360" w:lineRule="auto"/>
        <w:rPr>
          <w:sz w:val="24"/>
          <w:szCs w:val="24"/>
        </w:rPr>
      </w:pPr>
      <w:r w:rsidRPr="00317D69">
        <w:rPr>
          <w:sz w:val="24"/>
          <w:szCs w:val="24"/>
        </w:rPr>
        <w:t xml:space="preserve">  * @</w:t>
      </w:r>
      <w:proofErr w:type="spellStart"/>
      <w:r w:rsidRPr="00317D69">
        <w:rPr>
          <w:sz w:val="24"/>
          <w:szCs w:val="24"/>
        </w:rPr>
        <w:t>param</w:t>
      </w:r>
      <w:proofErr w:type="spellEnd"/>
      <w:r w:rsidRPr="00317D69">
        <w:rPr>
          <w:sz w:val="24"/>
          <w:szCs w:val="24"/>
        </w:rPr>
        <w:t xml:space="preserve"> {string} </w:t>
      </w:r>
      <w:proofErr w:type="spellStart"/>
      <w:r w:rsidRPr="00317D69">
        <w:rPr>
          <w:sz w:val="24"/>
          <w:szCs w:val="24"/>
        </w:rPr>
        <w:t>params.environment_id</w:t>
      </w:r>
      <w:proofErr w:type="spellEnd"/>
    </w:p>
    <w:p w:rsidR="00AD4EEE" w:rsidRPr="00317D69" w:rsidRDefault="00AD4EEE" w:rsidP="00317D69">
      <w:pPr>
        <w:spacing w:before="63" w:line="360" w:lineRule="auto"/>
        <w:rPr>
          <w:sz w:val="24"/>
          <w:szCs w:val="24"/>
        </w:rPr>
      </w:pPr>
      <w:r w:rsidRPr="00317D69">
        <w:rPr>
          <w:sz w:val="24"/>
          <w:szCs w:val="24"/>
        </w:rPr>
        <w:t xml:space="preserve">  * @</w:t>
      </w:r>
      <w:proofErr w:type="spellStart"/>
      <w:r w:rsidRPr="00317D69">
        <w:rPr>
          <w:sz w:val="24"/>
          <w:szCs w:val="24"/>
        </w:rPr>
        <w:t>param</w:t>
      </w:r>
      <w:proofErr w:type="spellEnd"/>
      <w:r w:rsidRPr="00317D69">
        <w:rPr>
          <w:sz w:val="24"/>
          <w:szCs w:val="24"/>
        </w:rPr>
        <w:t xml:space="preserve"> {string} </w:t>
      </w:r>
      <w:proofErr w:type="spellStart"/>
      <w:r w:rsidRPr="00317D69">
        <w:rPr>
          <w:sz w:val="24"/>
          <w:szCs w:val="24"/>
        </w:rPr>
        <w:t>params.collection_id</w:t>
      </w:r>
      <w:proofErr w:type="spellEnd"/>
    </w:p>
    <w:p w:rsidR="00AD4EEE" w:rsidRPr="00317D69" w:rsidRDefault="00AD4EEE" w:rsidP="00317D69">
      <w:pPr>
        <w:spacing w:before="63" w:line="360" w:lineRule="auto"/>
        <w:rPr>
          <w:sz w:val="24"/>
          <w:szCs w:val="24"/>
        </w:rPr>
      </w:pPr>
      <w:r w:rsidRPr="00317D69">
        <w:rPr>
          <w:sz w:val="24"/>
          <w:szCs w:val="24"/>
        </w:rPr>
        <w:t xml:space="preserve">  * @</w:t>
      </w:r>
      <w:proofErr w:type="spellStart"/>
      <w:r w:rsidRPr="00317D69">
        <w:rPr>
          <w:sz w:val="24"/>
          <w:szCs w:val="24"/>
        </w:rPr>
        <w:t>param</w:t>
      </w:r>
      <w:proofErr w:type="spellEnd"/>
      <w:r w:rsidRPr="00317D69">
        <w:rPr>
          <w:sz w:val="24"/>
          <w:szCs w:val="24"/>
        </w:rPr>
        <w:t xml:space="preserve"> {string} </w:t>
      </w:r>
      <w:proofErr w:type="spellStart"/>
      <w:r w:rsidRPr="00317D69">
        <w:rPr>
          <w:sz w:val="24"/>
          <w:szCs w:val="24"/>
        </w:rPr>
        <w:t>params.configuration_id</w:t>
      </w:r>
      <w:proofErr w:type="spellEnd"/>
    </w:p>
    <w:p w:rsidR="00AD4EEE" w:rsidRPr="00317D69" w:rsidRDefault="00AD4EEE" w:rsidP="00317D69">
      <w:pPr>
        <w:spacing w:before="63" w:line="360" w:lineRule="auto"/>
        <w:rPr>
          <w:sz w:val="24"/>
          <w:szCs w:val="24"/>
        </w:rPr>
      </w:pPr>
      <w:r w:rsidRPr="00317D69">
        <w:rPr>
          <w:sz w:val="24"/>
          <w:szCs w:val="24"/>
        </w:rPr>
        <w:t xml:space="preserve">  * @</w:t>
      </w:r>
      <w:proofErr w:type="spellStart"/>
      <w:r w:rsidRPr="00317D69">
        <w:rPr>
          <w:sz w:val="24"/>
          <w:szCs w:val="24"/>
        </w:rPr>
        <w:t>param</w:t>
      </w:r>
      <w:proofErr w:type="spellEnd"/>
      <w:r w:rsidRPr="00317D69">
        <w:rPr>
          <w:sz w:val="24"/>
          <w:szCs w:val="24"/>
        </w:rPr>
        <w:t xml:space="preserve"> {string} </w:t>
      </w:r>
      <w:proofErr w:type="spellStart"/>
      <w:r w:rsidRPr="00317D69">
        <w:rPr>
          <w:sz w:val="24"/>
          <w:szCs w:val="24"/>
        </w:rPr>
        <w:t>params.input</w:t>
      </w:r>
      <w:proofErr w:type="spellEnd"/>
    </w:p>
    <w:p w:rsidR="00AD4EEE" w:rsidRPr="00317D69" w:rsidRDefault="00AD4EEE" w:rsidP="00317D69">
      <w:pPr>
        <w:spacing w:before="63" w:line="360" w:lineRule="auto"/>
        <w:rPr>
          <w:sz w:val="24"/>
          <w:szCs w:val="24"/>
        </w:rPr>
      </w:pPr>
      <w:r w:rsidRPr="00317D69">
        <w:rPr>
          <w:sz w:val="24"/>
          <w:szCs w:val="24"/>
        </w:rPr>
        <w:t xml:space="preserve">  *</w:t>
      </w:r>
    </w:p>
    <w:p w:rsidR="00AD4EEE" w:rsidRPr="00317D69" w:rsidRDefault="00AD4EEE" w:rsidP="00317D69">
      <w:pPr>
        <w:spacing w:before="63" w:line="360" w:lineRule="auto"/>
        <w:rPr>
          <w:sz w:val="24"/>
          <w:szCs w:val="24"/>
        </w:rPr>
      </w:pPr>
      <w:r w:rsidRPr="00317D69">
        <w:rPr>
          <w:sz w:val="24"/>
          <w:szCs w:val="24"/>
        </w:rPr>
        <w:t xml:space="preserve">  * @return {object}</w:t>
      </w:r>
    </w:p>
    <w:p w:rsidR="00AD4EEE" w:rsidRPr="00317D69" w:rsidRDefault="00AD4EEE" w:rsidP="00317D69">
      <w:pPr>
        <w:spacing w:before="63" w:line="360" w:lineRule="auto"/>
        <w:rPr>
          <w:sz w:val="24"/>
          <w:szCs w:val="24"/>
        </w:rPr>
      </w:pPr>
      <w:r w:rsidRPr="00317D69">
        <w:rPr>
          <w:sz w:val="24"/>
          <w:szCs w:val="24"/>
        </w:rPr>
        <w:t xml:space="preserve">  *</w:t>
      </w:r>
    </w:p>
    <w:p w:rsidR="00AD4EEE" w:rsidRPr="00317D69" w:rsidRDefault="00AD4EEE" w:rsidP="00317D69">
      <w:pPr>
        <w:spacing w:before="63" w:line="360" w:lineRule="auto"/>
        <w:rPr>
          <w:sz w:val="24"/>
          <w:szCs w:val="24"/>
        </w:rPr>
      </w:pPr>
      <w:r w:rsidRPr="00317D69">
        <w:rPr>
          <w:sz w:val="24"/>
          <w:szCs w:val="24"/>
        </w:rPr>
        <w:t xml:space="preserve">  */</w:t>
      </w:r>
    </w:p>
    <w:p w:rsidR="00AD4EEE" w:rsidRPr="00317D69" w:rsidRDefault="00AD4EEE" w:rsidP="00317D69">
      <w:pPr>
        <w:spacing w:before="63" w:line="360" w:lineRule="auto"/>
        <w:rPr>
          <w:sz w:val="24"/>
          <w:szCs w:val="24"/>
        </w:rPr>
      </w:pPr>
    </w:p>
    <w:p w:rsidR="00AD4EEE" w:rsidRPr="00317D69" w:rsidRDefault="00AD4EEE" w:rsidP="00317D69">
      <w:pPr>
        <w:spacing w:before="63" w:line="360" w:lineRule="auto"/>
        <w:rPr>
          <w:sz w:val="24"/>
          <w:szCs w:val="24"/>
        </w:rPr>
      </w:pPr>
      <w:proofErr w:type="spellStart"/>
      <w:proofErr w:type="gramStart"/>
      <w:r w:rsidRPr="00317D69">
        <w:rPr>
          <w:sz w:val="24"/>
          <w:szCs w:val="24"/>
        </w:rPr>
        <w:t>const</w:t>
      </w:r>
      <w:proofErr w:type="spellEnd"/>
      <w:proofErr w:type="gramEnd"/>
      <w:r w:rsidRPr="00317D69">
        <w:rPr>
          <w:sz w:val="24"/>
          <w:szCs w:val="24"/>
        </w:rPr>
        <w:t xml:space="preserve"> assert = require('assert');</w:t>
      </w:r>
    </w:p>
    <w:p w:rsidR="00AD4EEE" w:rsidRPr="00317D69" w:rsidRDefault="00AD4EEE" w:rsidP="00317D69">
      <w:pPr>
        <w:spacing w:before="63" w:line="360" w:lineRule="auto"/>
        <w:rPr>
          <w:sz w:val="24"/>
          <w:szCs w:val="24"/>
        </w:rPr>
      </w:pPr>
      <w:proofErr w:type="spellStart"/>
      <w:proofErr w:type="gramStart"/>
      <w:r w:rsidRPr="00317D69">
        <w:rPr>
          <w:sz w:val="24"/>
          <w:szCs w:val="24"/>
        </w:rPr>
        <w:t>const</w:t>
      </w:r>
      <w:proofErr w:type="spellEnd"/>
      <w:proofErr w:type="gramEnd"/>
      <w:r w:rsidRPr="00317D69">
        <w:rPr>
          <w:sz w:val="24"/>
          <w:szCs w:val="24"/>
        </w:rPr>
        <w:t xml:space="preserve"> DiscoveryV1 = require('</w:t>
      </w:r>
      <w:proofErr w:type="spellStart"/>
      <w:r w:rsidRPr="00317D69">
        <w:rPr>
          <w:sz w:val="24"/>
          <w:szCs w:val="24"/>
        </w:rPr>
        <w:t>watson</w:t>
      </w:r>
      <w:proofErr w:type="spellEnd"/>
      <w:r w:rsidRPr="00317D69">
        <w:rPr>
          <w:sz w:val="24"/>
          <w:szCs w:val="24"/>
        </w:rPr>
        <w:t>-developer-cloud/discovery/v1');</w:t>
      </w:r>
    </w:p>
    <w:p w:rsidR="00AD4EEE" w:rsidRPr="00317D69" w:rsidRDefault="00AD4EEE" w:rsidP="00317D69">
      <w:pPr>
        <w:spacing w:before="63" w:line="360" w:lineRule="auto"/>
        <w:rPr>
          <w:sz w:val="24"/>
          <w:szCs w:val="24"/>
        </w:rPr>
      </w:pPr>
    </w:p>
    <w:p w:rsidR="00AD4EEE" w:rsidRPr="00317D69" w:rsidRDefault="00AD4EEE" w:rsidP="00317D69">
      <w:pPr>
        <w:spacing w:before="63" w:line="360" w:lineRule="auto"/>
        <w:rPr>
          <w:sz w:val="24"/>
          <w:szCs w:val="24"/>
        </w:rPr>
      </w:pPr>
      <w:r w:rsidRPr="00317D69">
        <w:rPr>
          <w:sz w:val="24"/>
          <w:szCs w:val="24"/>
        </w:rPr>
        <w:t>/**</w:t>
      </w:r>
    </w:p>
    <w:p w:rsidR="00AD4EEE" w:rsidRPr="00317D69" w:rsidRDefault="00AD4EEE" w:rsidP="00317D69">
      <w:pPr>
        <w:spacing w:before="63" w:line="360" w:lineRule="auto"/>
        <w:rPr>
          <w:sz w:val="24"/>
          <w:szCs w:val="24"/>
        </w:rPr>
      </w:pPr>
      <w:r w:rsidRPr="00317D69">
        <w:rPr>
          <w:sz w:val="24"/>
          <w:szCs w:val="24"/>
        </w:rPr>
        <w:t xml:space="preserve">  *</w:t>
      </w:r>
    </w:p>
    <w:p w:rsidR="00AD4EEE" w:rsidRPr="00317D69" w:rsidRDefault="00AD4EEE" w:rsidP="00317D69">
      <w:pPr>
        <w:spacing w:before="63" w:line="360" w:lineRule="auto"/>
        <w:rPr>
          <w:sz w:val="24"/>
          <w:szCs w:val="24"/>
        </w:rPr>
      </w:pPr>
      <w:r w:rsidRPr="00317D69">
        <w:rPr>
          <w:sz w:val="24"/>
          <w:szCs w:val="24"/>
        </w:rPr>
        <w:t xml:space="preserve">  * </w:t>
      </w:r>
      <w:proofErr w:type="gramStart"/>
      <w:r w:rsidRPr="00317D69">
        <w:rPr>
          <w:sz w:val="24"/>
          <w:szCs w:val="24"/>
        </w:rPr>
        <w:t>main(</w:t>
      </w:r>
      <w:proofErr w:type="gramEnd"/>
      <w:r w:rsidRPr="00317D69">
        <w:rPr>
          <w:sz w:val="24"/>
          <w:szCs w:val="24"/>
        </w:rPr>
        <w:t>) will be run when you invoke this action</w:t>
      </w:r>
    </w:p>
    <w:p w:rsidR="00AD4EEE" w:rsidRPr="00317D69" w:rsidRDefault="00AD4EEE" w:rsidP="00317D69">
      <w:pPr>
        <w:spacing w:before="63" w:line="360" w:lineRule="auto"/>
        <w:rPr>
          <w:sz w:val="24"/>
          <w:szCs w:val="24"/>
        </w:rPr>
      </w:pPr>
      <w:r w:rsidRPr="00317D69">
        <w:rPr>
          <w:sz w:val="24"/>
          <w:szCs w:val="24"/>
        </w:rPr>
        <w:t xml:space="preserve">  *</w:t>
      </w:r>
    </w:p>
    <w:p w:rsidR="00AD4EEE" w:rsidRPr="00317D69" w:rsidRDefault="00AD4EEE" w:rsidP="00317D69">
      <w:pPr>
        <w:spacing w:before="63" w:line="360" w:lineRule="auto"/>
        <w:rPr>
          <w:sz w:val="24"/>
          <w:szCs w:val="24"/>
        </w:rPr>
      </w:pPr>
      <w:r w:rsidRPr="00317D69">
        <w:rPr>
          <w:sz w:val="24"/>
          <w:szCs w:val="24"/>
        </w:rPr>
        <w:t xml:space="preserve">  * @</w:t>
      </w:r>
      <w:proofErr w:type="spellStart"/>
      <w:r w:rsidRPr="00317D69">
        <w:rPr>
          <w:sz w:val="24"/>
          <w:szCs w:val="24"/>
        </w:rPr>
        <w:t>param</w:t>
      </w:r>
      <w:proofErr w:type="spellEnd"/>
      <w:r w:rsidRPr="00317D69">
        <w:rPr>
          <w:sz w:val="24"/>
          <w:szCs w:val="24"/>
        </w:rPr>
        <w:t xml:space="preserve"> Cloud Functions actions accept a single parameter, which must be a JSON object.</w:t>
      </w:r>
    </w:p>
    <w:p w:rsidR="00AD4EEE" w:rsidRPr="00317D69" w:rsidRDefault="00AD4EEE" w:rsidP="00317D69">
      <w:pPr>
        <w:spacing w:before="63" w:line="360" w:lineRule="auto"/>
        <w:rPr>
          <w:sz w:val="24"/>
          <w:szCs w:val="24"/>
        </w:rPr>
      </w:pPr>
      <w:r w:rsidRPr="00317D69">
        <w:rPr>
          <w:sz w:val="24"/>
          <w:szCs w:val="24"/>
        </w:rPr>
        <w:t xml:space="preserve">  *</w:t>
      </w:r>
    </w:p>
    <w:p w:rsidR="00AD4EEE" w:rsidRPr="00317D69" w:rsidRDefault="00AD4EEE" w:rsidP="00317D69">
      <w:pPr>
        <w:spacing w:before="63" w:line="360" w:lineRule="auto"/>
        <w:rPr>
          <w:sz w:val="24"/>
          <w:szCs w:val="24"/>
        </w:rPr>
      </w:pPr>
      <w:r w:rsidRPr="00317D69">
        <w:rPr>
          <w:sz w:val="24"/>
          <w:szCs w:val="24"/>
        </w:rPr>
        <w:lastRenderedPageBreak/>
        <w:t xml:space="preserve">  * @return </w:t>
      </w:r>
      <w:proofErr w:type="gramStart"/>
      <w:r w:rsidRPr="00317D69">
        <w:rPr>
          <w:sz w:val="24"/>
          <w:szCs w:val="24"/>
        </w:rPr>
        <w:t>The</w:t>
      </w:r>
      <w:proofErr w:type="gramEnd"/>
      <w:r w:rsidRPr="00317D69">
        <w:rPr>
          <w:sz w:val="24"/>
          <w:szCs w:val="24"/>
        </w:rPr>
        <w:t xml:space="preserve"> output of this action, which must be a JSON object.</w:t>
      </w:r>
    </w:p>
    <w:p w:rsidR="00AD4EEE" w:rsidRPr="00317D69" w:rsidRDefault="00AD4EEE" w:rsidP="00317D69">
      <w:pPr>
        <w:spacing w:before="63" w:line="360" w:lineRule="auto"/>
        <w:rPr>
          <w:sz w:val="24"/>
          <w:szCs w:val="24"/>
        </w:rPr>
      </w:pPr>
      <w:r w:rsidRPr="00317D69">
        <w:rPr>
          <w:sz w:val="24"/>
          <w:szCs w:val="24"/>
        </w:rPr>
        <w:t xml:space="preserve">  *</w:t>
      </w:r>
    </w:p>
    <w:p w:rsidR="00AD4EEE" w:rsidRPr="00317D69" w:rsidRDefault="00AD4EEE" w:rsidP="00317D69">
      <w:pPr>
        <w:spacing w:before="63" w:line="360" w:lineRule="auto"/>
        <w:rPr>
          <w:sz w:val="24"/>
          <w:szCs w:val="24"/>
        </w:rPr>
      </w:pPr>
      <w:r w:rsidRPr="00317D69">
        <w:rPr>
          <w:sz w:val="24"/>
          <w:szCs w:val="24"/>
        </w:rPr>
        <w:t xml:space="preserve">  */</w:t>
      </w:r>
    </w:p>
    <w:p w:rsidR="00AD4EEE" w:rsidRPr="00317D69" w:rsidRDefault="00AD4EEE" w:rsidP="00317D69">
      <w:pPr>
        <w:spacing w:before="63" w:line="360" w:lineRule="auto"/>
        <w:rPr>
          <w:sz w:val="24"/>
          <w:szCs w:val="24"/>
        </w:rPr>
      </w:pPr>
      <w:proofErr w:type="gramStart"/>
      <w:r w:rsidRPr="00317D69">
        <w:rPr>
          <w:sz w:val="24"/>
          <w:szCs w:val="24"/>
        </w:rPr>
        <w:t>function</w:t>
      </w:r>
      <w:proofErr w:type="gramEnd"/>
      <w:r w:rsidRPr="00317D69">
        <w:rPr>
          <w:sz w:val="24"/>
          <w:szCs w:val="24"/>
        </w:rPr>
        <w:t xml:space="preserve"> main(</w:t>
      </w:r>
      <w:proofErr w:type="spellStart"/>
      <w:r w:rsidRPr="00317D69">
        <w:rPr>
          <w:sz w:val="24"/>
          <w:szCs w:val="24"/>
        </w:rPr>
        <w:t>params</w:t>
      </w:r>
      <w:proofErr w:type="spellEnd"/>
      <w:r w:rsidRPr="00317D69">
        <w:rPr>
          <w:sz w:val="24"/>
          <w:szCs w:val="24"/>
        </w:rPr>
        <w:t>) {</w:t>
      </w:r>
    </w:p>
    <w:p w:rsidR="00AD4EEE" w:rsidRPr="00317D69" w:rsidRDefault="00AD4EEE" w:rsidP="00317D69">
      <w:pPr>
        <w:spacing w:before="63" w:line="360" w:lineRule="auto"/>
        <w:rPr>
          <w:sz w:val="24"/>
          <w:szCs w:val="24"/>
        </w:rPr>
      </w:pPr>
      <w:r w:rsidRPr="00317D69">
        <w:rPr>
          <w:sz w:val="24"/>
          <w:szCs w:val="24"/>
        </w:rPr>
        <w:t xml:space="preserve">  </w:t>
      </w:r>
      <w:proofErr w:type="gramStart"/>
      <w:r w:rsidRPr="00317D69">
        <w:rPr>
          <w:sz w:val="24"/>
          <w:szCs w:val="24"/>
        </w:rPr>
        <w:t>return</w:t>
      </w:r>
      <w:proofErr w:type="gramEnd"/>
      <w:r w:rsidRPr="00317D69">
        <w:rPr>
          <w:sz w:val="24"/>
          <w:szCs w:val="24"/>
        </w:rPr>
        <w:t xml:space="preserve"> new Promise(function (resolve, reject) {</w:t>
      </w:r>
    </w:p>
    <w:p w:rsidR="00AD4EEE" w:rsidRPr="00317D69" w:rsidRDefault="00AD4EEE" w:rsidP="00317D69">
      <w:pPr>
        <w:spacing w:before="63" w:line="360" w:lineRule="auto"/>
        <w:rPr>
          <w:sz w:val="24"/>
          <w:szCs w:val="24"/>
        </w:rPr>
      </w:pPr>
    </w:p>
    <w:p w:rsidR="00AD4EEE" w:rsidRPr="00317D69" w:rsidRDefault="00AD4EEE" w:rsidP="00317D69">
      <w:pPr>
        <w:spacing w:before="63" w:line="360" w:lineRule="auto"/>
        <w:rPr>
          <w:sz w:val="24"/>
          <w:szCs w:val="24"/>
        </w:rPr>
      </w:pPr>
      <w:r w:rsidRPr="00317D69">
        <w:rPr>
          <w:sz w:val="24"/>
          <w:szCs w:val="24"/>
        </w:rPr>
        <w:t xml:space="preserve">    </w:t>
      </w:r>
      <w:proofErr w:type="gramStart"/>
      <w:r w:rsidRPr="00317D69">
        <w:rPr>
          <w:sz w:val="24"/>
          <w:szCs w:val="24"/>
        </w:rPr>
        <w:t>let</w:t>
      </w:r>
      <w:proofErr w:type="gramEnd"/>
      <w:r w:rsidRPr="00317D69">
        <w:rPr>
          <w:sz w:val="24"/>
          <w:szCs w:val="24"/>
        </w:rPr>
        <w:t xml:space="preserve"> discovery;</w:t>
      </w:r>
    </w:p>
    <w:p w:rsidR="00AD4EEE" w:rsidRPr="00317D69" w:rsidRDefault="00AD4EEE" w:rsidP="00317D69">
      <w:pPr>
        <w:spacing w:before="63" w:line="360" w:lineRule="auto"/>
        <w:rPr>
          <w:sz w:val="24"/>
          <w:szCs w:val="24"/>
        </w:rPr>
      </w:pPr>
    </w:p>
    <w:p w:rsidR="00AD4EEE" w:rsidRPr="00317D69" w:rsidRDefault="00AD4EEE" w:rsidP="00317D69">
      <w:pPr>
        <w:spacing w:before="63" w:line="360" w:lineRule="auto"/>
        <w:rPr>
          <w:sz w:val="24"/>
          <w:szCs w:val="24"/>
        </w:rPr>
      </w:pPr>
      <w:r w:rsidRPr="00317D69">
        <w:rPr>
          <w:sz w:val="24"/>
          <w:szCs w:val="24"/>
        </w:rPr>
        <w:t xml:space="preserve">    </w:t>
      </w:r>
      <w:proofErr w:type="gramStart"/>
      <w:r w:rsidRPr="00317D69">
        <w:rPr>
          <w:sz w:val="24"/>
          <w:szCs w:val="24"/>
        </w:rPr>
        <w:t>if</w:t>
      </w:r>
      <w:proofErr w:type="gramEnd"/>
      <w:r w:rsidRPr="00317D69">
        <w:rPr>
          <w:sz w:val="24"/>
          <w:szCs w:val="24"/>
        </w:rPr>
        <w:t xml:space="preserve"> (</w:t>
      </w:r>
      <w:proofErr w:type="spellStart"/>
      <w:r w:rsidRPr="00317D69">
        <w:rPr>
          <w:sz w:val="24"/>
          <w:szCs w:val="24"/>
        </w:rPr>
        <w:t>params.iam_apikey</w:t>
      </w:r>
      <w:proofErr w:type="spellEnd"/>
      <w:r w:rsidRPr="00317D69">
        <w:rPr>
          <w:sz w:val="24"/>
          <w:szCs w:val="24"/>
        </w:rPr>
        <w:t>){</w:t>
      </w:r>
    </w:p>
    <w:p w:rsidR="00AD4EEE" w:rsidRPr="00317D69" w:rsidRDefault="00AD4EEE" w:rsidP="00317D69">
      <w:pPr>
        <w:spacing w:before="63" w:line="360" w:lineRule="auto"/>
        <w:rPr>
          <w:sz w:val="24"/>
          <w:szCs w:val="24"/>
        </w:rPr>
      </w:pPr>
      <w:r w:rsidRPr="00317D69">
        <w:rPr>
          <w:sz w:val="24"/>
          <w:szCs w:val="24"/>
        </w:rPr>
        <w:t xml:space="preserve">      </w:t>
      </w:r>
      <w:proofErr w:type="gramStart"/>
      <w:r w:rsidRPr="00317D69">
        <w:rPr>
          <w:sz w:val="24"/>
          <w:szCs w:val="24"/>
        </w:rPr>
        <w:t>discovery</w:t>
      </w:r>
      <w:proofErr w:type="gramEnd"/>
      <w:r w:rsidRPr="00317D69">
        <w:rPr>
          <w:sz w:val="24"/>
          <w:szCs w:val="24"/>
        </w:rPr>
        <w:t xml:space="preserve"> = new DiscoveryV1({</w:t>
      </w:r>
    </w:p>
    <w:p w:rsidR="00AD4EEE" w:rsidRPr="00317D69" w:rsidRDefault="00AD4EEE" w:rsidP="00317D69">
      <w:pPr>
        <w:spacing w:before="63" w:line="360" w:lineRule="auto"/>
        <w:rPr>
          <w:sz w:val="24"/>
          <w:szCs w:val="24"/>
        </w:rPr>
      </w:pPr>
      <w:r w:rsidRPr="00317D69">
        <w:rPr>
          <w:sz w:val="24"/>
          <w:szCs w:val="24"/>
        </w:rPr>
        <w:t xml:space="preserve">        '</w:t>
      </w:r>
      <w:proofErr w:type="spellStart"/>
      <w:r w:rsidRPr="00317D69">
        <w:rPr>
          <w:sz w:val="24"/>
          <w:szCs w:val="24"/>
        </w:rPr>
        <w:t>iam_apikey</w:t>
      </w:r>
      <w:proofErr w:type="spellEnd"/>
      <w:r w:rsidRPr="00317D69">
        <w:rPr>
          <w:sz w:val="24"/>
          <w:szCs w:val="24"/>
        </w:rPr>
        <w:t xml:space="preserve">': </w:t>
      </w:r>
      <w:proofErr w:type="spellStart"/>
      <w:r w:rsidRPr="00317D69">
        <w:rPr>
          <w:sz w:val="24"/>
          <w:szCs w:val="24"/>
        </w:rPr>
        <w:t>params.iam_apikey</w:t>
      </w:r>
      <w:proofErr w:type="spellEnd"/>
      <w:r w:rsidRPr="00317D69">
        <w:rPr>
          <w:sz w:val="24"/>
          <w:szCs w:val="24"/>
        </w:rPr>
        <w:t>,</w:t>
      </w:r>
    </w:p>
    <w:p w:rsidR="00AD4EEE" w:rsidRPr="00317D69" w:rsidRDefault="00AD4EEE" w:rsidP="00317D69">
      <w:pPr>
        <w:spacing w:before="63" w:line="360" w:lineRule="auto"/>
        <w:rPr>
          <w:sz w:val="24"/>
          <w:szCs w:val="24"/>
        </w:rPr>
      </w:pPr>
      <w:r w:rsidRPr="00317D69">
        <w:rPr>
          <w:sz w:val="24"/>
          <w:szCs w:val="24"/>
        </w:rPr>
        <w:t xml:space="preserve">        '</w:t>
      </w:r>
      <w:proofErr w:type="spellStart"/>
      <w:proofErr w:type="gramStart"/>
      <w:r w:rsidRPr="00317D69">
        <w:rPr>
          <w:sz w:val="24"/>
          <w:szCs w:val="24"/>
        </w:rPr>
        <w:t>url</w:t>
      </w:r>
      <w:proofErr w:type="spellEnd"/>
      <w:proofErr w:type="gramEnd"/>
      <w:r w:rsidRPr="00317D69">
        <w:rPr>
          <w:sz w:val="24"/>
          <w:szCs w:val="24"/>
        </w:rPr>
        <w:t>': params.url,</w:t>
      </w:r>
    </w:p>
    <w:p w:rsidR="00AD4EEE" w:rsidRPr="00317D69" w:rsidRDefault="00AD4EEE" w:rsidP="00317D69">
      <w:pPr>
        <w:spacing w:before="63" w:line="360" w:lineRule="auto"/>
        <w:rPr>
          <w:sz w:val="24"/>
          <w:szCs w:val="24"/>
        </w:rPr>
      </w:pPr>
      <w:r w:rsidRPr="00317D69">
        <w:rPr>
          <w:sz w:val="24"/>
          <w:szCs w:val="24"/>
        </w:rPr>
        <w:t xml:space="preserve">        '</w:t>
      </w:r>
      <w:proofErr w:type="gramStart"/>
      <w:r w:rsidRPr="00317D69">
        <w:rPr>
          <w:sz w:val="24"/>
          <w:szCs w:val="24"/>
        </w:rPr>
        <w:t>version</w:t>
      </w:r>
      <w:proofErr w:type="gramEnd"/>
      <w:r w:rsidRPr="00317D69">
        <w:rPr>
          <w:sz w:val="24"/>
          <w:szCs w:val="24"/>
        </w:rPr>
        <w:t>': '2019-03-25'</w:t>
      </w:r>
    </w:p>
    <w:p w:rsidR="00AD4EEE" w:rsidRPr="00317D69" w:rsidRDefault="00AD4EEE" w:rsidP="00317D69">
      <w:pPr>
        <w:spacing w:before="63" w:line="360" w:lineRule="auto"/>
        <w:rPr>
          <w:sz w:val="24"/>
          <w:szCs w:val="24"/>
        </w:rPr>
      </w:pPr>
      <w:r w:rsidRPr="00317D69">
        <w:rPr>
          <w:sz w:val="24"/>
          <w:szCs w:val="24"/>
        </w:rPr>
        <w:t xml:space="preserve">      });</w:t>
      </w:r>
    </w:p>
    <w:p w:rsidR="00AD4EEE" w:rsidRPr="00317D69" w:rsidRDefault="00AD4EEE" w:rsidP="00317D69">
      <w:pPr>
        <w:spacing w:before="63" w:line="360" w:lineRule="auto"/>
        <w:rPr>
          <w:sz w:val="24"/>
          <w:szCs w:val="24"/>
        </w:rPr>
      </w:pPr>
      <w:r w:rsidRPr="00317D69">
        <w:rPr>
          <w:sz w:val="24"/>
          <w:szCs w:val="24"/>
        </w:rPr>
        <w:t xml:space="preserve">    }</w:t>
      </w:r>
    </w:p>
    <w:p w:rsidR="00AD4EEE" w:rsidRPr="00317D69" w:rsidRDefault="00AD4EEE" w:rsidP="00317D69">
      <w:pPr>
        <w:spacing w:before="63" w:line="360" w:lineRule="auto"/>
        <w:rPr>
          <w:sz w:val="24"/>
          <w:szCs w:val="24"/>
        </w:rPr>
      </w:pPr>
      <w:r w:rsidRPr="00317D69">
        <w:rPr>
          <w:sz w:val="24"/>
          <w:szCs w:val="24"/>
        </w:rPr>
        <w:t xml:space="preserve">    </w:t>
      </w:r>
      <w:proofErr w:type="gramStart"/>
      <w:r w:rsidRPr="00317D69">
        <w:rPr>
          <w:sz w:val="24"/>
          <w:szCs w:val="24"/>
        </w:rPr>
        <w:t>else</w:t>
      </w:r>
      <w:proofErr w:type="gramEnd"/>
      <w:r w:rsidRPr="00317D69">
        <w:rPr>
          <w:sz w:val="24"/>
          <w:szCs w:val="24"/>
        </w:rPr>
        <w:t xml:space="preserve"> {</w:t>
      </w:r>
    </w:p>
    <w:p w:rsidR="00AD4EEE" w:rsidRPr="00317D69" w:rsidRDefault="00AD4EEE" w:rsidP="00317D69">
      <w:pPr>
        <w:spacing w:before="63" w:line="360" w:lineRule="auto"/>
        <w:rPr>
          <w:sz w:val="24"/>
          <w:szCs w:val="24"/>
        </w:rPr>
      </w:pPr>
      <w:r w:rsidRPr="00317D69">
        <w:rPr>
          <w:sz w:val="24"/>
          <w:szCs w:val="24"/>
        </w:rPr>
        <w:t xml:space="preserve">      </w:t>
      </w:r>
      <w:proofErr w:type="gramStart"/>
      <w:r w:rsidRPr="00317D69">
        <w:rPr>
          <w:sz w:val="24"/>
          <w:szCs w:val="24"/>
        </w:rPr>
        <w:t>discovery</w:t>
      </w:r>
      <w:proofErr w:type="gramEnd"/>
      <w:r w:rsidRPr="00317D69">
        <w:rPr>
          <w:sz w:val="24"/>
          <w:szCs w:val="24"/>
        </w:rPr>
        <w:t xml:space="preserve"> = new DiscoveryV1({</w:t>
      </w:r>
    </w:p>
    <w:p w:rsidR="00AD4EEE" w:rsidRPr="00317D69" w:rsidRDefault="00AD4EEE" w:rsidP="00317D69">
      <w:pPr>
        <w:spacing w:before="63" w:line="360" w:lineRule="auto"/>
        <w:rPr>
          <w:sz w:val="24"/>
          <w:szCs w:val="24"/>
        </w:rPr>
      </w:pPr>
      <w:r w:rsidRPr="00317D69">
        <w:rPr>
          <w:sz w:val="24"/>
          <w:szCs w:val="24"/>
        </w:rPr>
        <w:t xml:space="preserve">        '</w:t>
      </w:r>
      <w:proofErr w:type="gramStart"/>
      <w:r w:rsidRPr="00317D69">
        <w:rPr>
          <w:sz w:val="24"/>
          <w:szCs w:val="24"/>
        </w:rPr>
        <w:t>username</w:t>
      </w:r>
      <w:proofErr w:type="gramEnd"/>
      <w:r w:rsidRPr="00317D69">
        <w:rPr>
          <w:sz w:val="24"/>
          <w:szCs w:val="24"/>
        </w:rPr>
        <w:t xml:space="preserve">': </w:t>
      </w:r>
      <w:proofErr w:type="spellStart"/>
      <w:r w:rsidRPr="00317D69">
        <w:rPr>
          <w:sz w:val="24"/>
          <w:szCs w:val="24"/>
        </w:rPr>
        <w:t>params.username</w:t>
      </w:r>
      <w:proofErr w:type="spellEnd"/>
      <w:r w:rsidRPr="00317D69">
        <w:rPr>
          <w:sz w:val="24"/>
          <w:szCs w:val="24"/>
        </w:rPr>
        <w:t>,</w:t>
      </w:r>
    </w:p>
    <w:p w:rsidR="00AD4EEE" w:rsidRPr="00317D69" w:rsidRDefault="00AD4EEE" w:rsidP="00317D69">
      <w:pPr>
        <w:spacing w:before="63" w:line="360" w:lineRule="auto"/>
        <w:rPr>
          <w:sz w:val="24"/>
          <w:szCs w:val="24"/>
        </w:rPr>
      </w:pPr>
      <w:r w:rsidRPr="00317D69">
        <w:rPr>
          <w:sz w:val="24"/>
          <w:szCs w:val="24"/>
        </w:rPr>
        <w:t xml:space="preserve">        '</w:t>
      </w:r>
      <w:proofErr w:type="gramStart"/>
      <w:r w:rsidRPr="00317D69">
        <w:rPr>
          <w:sz w:val="24"/>
          <w:szCs w:val="24"/>
        </w:rPr>
        <w:t>password</w:t>
      </w:r>
      <w:proofErr w:type="gramEnd"/>
      <w:r w:rsidRPr="00317D69">
        <w:rPr>
          <w:sz w:val="24"/>
          <w:szCs w:val="24"/>
        </w:rPr>
        <w:t xml:space="preserve">': </w:t>
      </w:r>
      <w:proofErr w:type="spellStart"/>
      <w:r w:rsidRPr="00317D69">
        <w:rPr>
          <w:sz w:val="24"/>
          <w:szCs w:val="24"/>
        </w:rPr>
        <w:t>params.password</w:t>
      </w:r>
      <w:proofErr w:type="spellEnd"/>
      <w:r w:rsidRPr="00317D69">
        <w:rPr>
          <w:sz w:val="24"/>
          <w:szCs w:val="24"/>
        </w:rPr>
        <w:t>,</w:t>
      </w:r>
    </w:p>
    <w:p w:rsidR="00AD4EEE" w:rsidRPr="00317D69" w:rsidRDefault="00AD4EEE" w:rsidP="00317D69">
      <w:pPr>
        <w:spacing w:before="63" w:line="360" w:lineRule="auto"/>
        <w:rPr>
          <w:sz w:val="24"/>
          <w:szCs w:val="24"/>
        </w:rPr>
      </w:pPr>
      <w:r w:rsidRPr="00317D69">
        <w:rPr>
          <w:sz w:val="24"/>
          <w:szCs w:val="24"/>
        </w:rPr>
        <w:t xml:space="preserve">        '</w:t>
      </w:r>
      <w:proofErr w:type="spellStart"/>
      <w:proofErr w:type="gramStart"/>
      <w:r w:rsidRPr="00317D69">
        <w:rPr>
          <w:sz w:val="24"/>
          <w:szCs w:val="24"/>
        </w:rPr>
        <w:t>url</w:t>
      </w:r>
      <w:proofErr w:type="spellEnd"/>
      <w:proofErr w:type="gramEnd"/>
      <w:r w:rsidRPr="00317D69">
        <w:rPr>
          <w:sz w:val="24"/>
          <w:szCs w:val="24"/>
        </w:rPr>
        <w:t>': params.url,</w:t>
      </w:r>
    </w:p>
    <w:p w:rsidR="00AD4EEE" w:rsidRPr="00317D69" w:rsidRDefault="00AD4EEE" w:rsidP="00317D69">
      <w:pPr>
        <w:spacing w:before="63" w:line="360" w:lineRule="auto"/>
        <w:rPr>
          <w:sz w:val="24"/>
          <w:szCs w:val="24"/>
        </w:rPr>
      </w:pPr>
      <w:r w:rsidRPr="00317D69">
        <w:rPr>
          <w:sz w:val="24"/>
          <w:szCs w:val="24"/>
        </w:rPr>
        <w:t xml:space="preserve">        '</w:t>
      </w:r>
      <w:proofErr w:type="gramStart"/>
      <w:r w:rsidRPr="00317D69">
        <w:rPr>
          <w:sz w:val="24"/>
          <w:szCs w:val="24"/>
        </w:rPr>
        <w:t>version</w:t>
      </w:r>
      <w:proofErr w:type="gramEnd"/>
      <w:r w:rsidRPr="00317D69">
        <w:rPr>
          <w:sz w:val="24"/>
          <w:szCs w:val="24"/>
        </w:rPr>
        <w:t>': '2019-03-25'</w:t>
      </w:r>
    </w:p>
    <w:p w:rsidR="00AD4EEE" w:rsidRPr="00317D69" w:rsidRDefault="00AD4EEE" w:rsidP="00317D69">
      <w:pPr>
        <w:spacing w:before="63" w:line="360" w:lineRule="auto"/>
        <w:rPr>
          <w:sz w:val="24"/>
          <w:szCs w:val="24"/>
        </w:rPr>
      </w:pPr>
      <w:r w:rsidRPr="00317D69">
        <w:rPr>
          <w:sz w:val="24"/>
          <w:szCs w:val="24"/>
        </w:rPr>
        <w:t xml:space="preserve">      });</w:t>
      </w:r>
    </w:p>
    <w:p w:rsidR="00AD4EEE" w:rsidRPr="00317D69" w:rsidRDefault="00AD4EEE" w:rsidP="00317D69">
      <w:pPr>
        <w:spacing w:before="63" w:line="360" w:lineRule="auto"/>
        <w:rPr>
          <w:sz w:val="24"/>
          <w:szCs w:val="24"/>
        </w:rPr>
      </w:pPr>
      <w:r w:rsidRPr="00317D69">
        <w:rPr>
          <w:sz w:val="24"/>
          <w:szCs w:val="24"/>
        </w:rPr>
        <w:t xml:space="preserve">    }</w:t>
      </w:r>
    </w:p>
    <w:p w:rsidR="00AD4EEE" w:rsidRPr="00317D69" w:rsidRDefault="00AD4EEE" w:rsidP="00317D69">
      <w:pPr>
        <w:spacing w:before="63" w:line="360" w:lineRule="auto"/>
        <w:rPr>
          <w:sz w:val="24"/>
          <w:szCs w:val="24"/>
        </w:rPr>
      </w:pPr>
    </w:p>
    <w:p w:rsidR="00AD4EEE" w:rsidRPr="00317D69" w:rsidRDefault="00AD4EEE" w:rsidP="00317D69">
      <w:pPr>
        <w:spacing w:before="63" w:line="360" w:lineRule="auto"/>
        <w:rPr>
          <w:sz w:val="24"/>
          <w:szCs w:val="24"/>
        </w:rPr>
      </w:pPr>
      <w:r w:rsidRPr="00317D69">
        <w:rPr>
          <w:sz w:val="24"/>
          <w:szCs w:val="24"/>
        </w:rPr>
        <w:t xml:space="preserve">    </w:t>
      </w:r>
      <w:proofErr w:type="spellStart"/>
      <w:proofErr w:type="gramStart"/>
      <w:r w:rsidRPr="00317D69">
        <w:rPr>
          <w:sz w:val="24"/>
          <w:szCs w:val="24"/>
        </w:rPr>
        <w:t>discovery.query</w:t>
      </w:r>
      <w:proofErr w:type="spellEnd"/>
      <w:r w:rsidRPr="00317D69">
        <w:rPr>
          <w:sz w:val="24"/>
          <w:szCs w:val="24"/>
        </w:rPr>
        <w:t>({</w:t>
      </w:r>
      <w:proofErr w:type="gramEnd"/>
    </w:p>
    <w:p w:rsidR="00AD4EEE" w:rsidRPr="00317D69" w:rsidRDefault="00AD4EEE" w:rsidP="00317D69">
      <w:pPr>
        <w:spacing w:before="63" w:line="360" w:lineRule="auto"/>
        <w:rPr>
          <w:sz w:val="24"/>
          <w:szCs w:val="24"/>
        </w:rPr>
      </w:pPr>
      <w:r w:rsidRPr="00317D69">
        <w:rPr>
          <w:sz w:val="24"/>
          <w:szCs w:val="24"/>
        </w:rPr>
        <w:t xml:space="preserve">      '</w:t>
      </w:r>
      <w:proofErr w:type="spellStart"/>
      <w:r w:rsidRPr="00317D69">
        <w:rPr>
          <w:sz w:val="24"/>
          <w:szCs w:val="24"/>
        </w:rPr>
        <w:t>environment_id</w:t>
      </w:r>
      <w:proofErr w:type="spellEnd"/>
      <w:r w:rsidRPr="00317D69">
        <w:rPr>
          <w:sz w:val="24"/>
          <w:szCs w:val="24"/>
        </w:rPr>
        <w:t xml:space="preserve">': </w:t>
      </w:r>
      <w:proofErr w:type="spellStart"/>
      <w:r w:rsidRPr="00317D69">
        <w:rPr>
          <w:sz w:val="24"/>
          <w:szCs w:val="24"/>
        </w:rPr>
        <w:t>params.environment_id</w:t>
      </w:r>
      <w:proofErr w:type="spellEnd"/>
      <w:r w:rsidRPr="00317D69">
        <w:rPr>
          <w:sz w:val="24"/>
          <w:szCs w:val="24"/>
        </w:rPr>
        <w:t>,</w:t>
      </w:r>
    </w:p>
    <w:p w:rsidR="00AD4EEE" w:rsidRPr="00317D69" w:rsidRDefault="00AD4EEE" w:rsidP="00317D69">
      <w:pPr>
        <w:spacing w:before="63" w:line="360" w:lineRule="auto"/>
        <w:rPr>
          <w:sz w:val="24"/>
          <w:szCs w:val="24"/>
        </w:rPr>
      </w:pPr>
      <w:r w:rsidRPr="00317D69">
        <w:rPr>
          <w:sz w:val="24"/>
          <w:szCs w:val="24"/>
        </w:rPr>
        <w:t xml:space="preserve">      '</w:t>
      </w:r>
      <w:proofErr w:type="spellStart"/>
      <w:r w:rsidRPr="00317D69">
        <w:rPr>
          <w:sz w:val="24"/>
          <w:szCs w:val="24"/>
        </w:rPr>
        <w:t>collection_id</w:t>
      </w:r>
      <w:proofErr w:type="spellEnd"/>
      <w:r w:rsidRPr="00317D69">
        <w:rPr>
          <w:sz w:val="24"/>
          <w:szCs w:val="24"/>
        </w:rPr>
        <w:t xml:space="preserve">': </w:t>
      </w:r>
      <w:proofErr w:type="spellStart"/>
      <w:r w:rsidRPr="00317D69">
        <w:rPr>
          <w:sz w:val="24"/>
          <w:szCs w:val="24"/>
        </w:rPr>
        <w:t>params.collection_id</w:t>
      </w:r>
      <w:proofErr w:type="spellEnd"/>
      <w:r w:rsidRPr="00317D69">
        <w:rPr>
          <w:sz w:val="24"/>
          <w:szCs w:val="24"/>
        </w:rPr>
        <w:t>,</w:t>
      </w:r>
    </w:p>
    <w:p w:rsidR="00AD4EEE" w:rsidRPr="00317D69" w:rsidRDefault="00AD4EEE" w:rsidP="00317D69">
      <w:pPr>
        <w:spacing w:before="63" w:line="360" w:lineRule="auto"/>
        <w:rPr>
          <w:sz w:val="24"/>
          <w:szCs w:val="24"/>
        </w:rPr>
      </w:pPr>
      <w:r w:rsidRPr="00317D69">
        <w:rPr>
          <w:sz w:val="24"/>
          <w:szCs w:val="24"/>
        </w:rPr>
        <w:t xml:space="preserve">      '</w:t>
      </w:r>
      <w:proofErr w:type="spellStart"/>
      <w:r w:rsidRPr="00317D69">
        <w:rPr>
          <w:sz w:val="24"/>
          <w:szCs w:val="24"/>
        </w:rPr>
        <w:t>natural_language_query</w:t>
      </w:r>
      <w:proofErr w:type="spellEnd"/>
      <w:r w:rsidRPr="00317D69">
        <w:rPr>
          <w:sz w:val="24"/>
          <w:szCs w:val="24"/>
        </w:rPr>
        <w:t xml:space="preserve">': </w:t>
      </w:r>
      <w:proofErr w:type="spellStart"/>
      <w:r w:rsidRPr="00317D69">
        <w:rPr>
          <w:sz w:val="24"/>
          <w:szCs w:val="24"/>
        </w:rPr>
        <w:t>params.input</w:t>
      </w:r>
      <w:proofErr w:type="spellEnd"/>
      <w:r w:rsidRPr="00317D69">
        <w:rPr>
          <w:sz w:val="24"/>
          <w:szCs w:val="24"/>
        </w:rPr>
        <w:t>,</w:t>
      </w:r>
    </w:p>
    <w:p w:rsidR="00AD4EEE" w:rsidRPr="00317D69" w:rsidRDefault="00AD4EEE" w:rsidP="00317D69">
      <w:pPr>
        <w:spacing w:before="63" w:line="360" w:lineRule="auto"/>
        <w:rPr>
          <w:sz w:val="24"/>
          <w:szCs w:val="24"/>
        </w:rPr>
      </w:pPr>
      <w:r w:rsidRPr="00317D69">
        <w:rPr>
          <w:sz w:val="24"/>
          <w:szCs w:val="24"/>
        </w:rPr>
        <w:t xml:space="preserve">      '</w:t>
      </w:r>
      <w:proofErr w:type="gramStart"/>
      <w:r w:rsidRPr="00317D69">
        <w:rPr>
          <w:sz w:val="24"/>
          <w:szCs w:val="24"/>
        </w:rPr>
        <w:t>passages</w:t>
      </w:r>
      <w:proofErr w:type="gramEnd"/>
      <w:r w:rsidRPr="00317D69">
        <w:rPr>
          <w:sz w:val="24"/>
          <w:szCs w:val="24"/>
        </w:rPr>
        <w:t>': true,</w:t>
      </w:r>
    </w:p>
    <w:p w:rsidR="00AD4EEE" w:rsidRPr="00317D69" w:rsidRDefault="00AD4EEE" w:rsidP="00317D69">
      <w:pPr>
        <w:spacing w:before="63" w:line="360" w:lineRule="auto"/>
        <w:rPr>
          <w:sz w:val="24"/>
          <w:szCs w:val="24"/>
        </w:rPr>
      </w:pPr>
      <w:r w:rsidRPr="00317D69">
        <w:rPr>
          <w:sz w:val="24"/>
          <w:szCs w:val="24"/>
        </w:rPr>
        <w:t xml:space="preserve">      '</w:t>
      </w:r>
      <w:proofErr w:type="gramStart"/>
      <w:r w:rsidRPr="00317D69">
        <w:rPr>
          <w:sz w:val="24"/>
          <w:szCs w:val="24"/>
        </w:rPr>
        <w:t>count</w:t>
      </w:r>
      <w:proofErr w:type="gramEnd"/>
      <w:r w:rsidRPr="00317D69">
        <w:rPr>
          <w:sz w:val="24"/>
          <w:szCs w:val="24"/>
        </w:rPr>
        <w:t>': 3,</w:t>
      </w:r>
    </w:p>
    <w:p w:rsidR="00AD4EEE" w:rsidRPr="00317D69" w:rsidRDefault="00AD4EEE" w:rsidP="00317D69">
      <w:pPr>
        <w:spacing w:before="63" w:line="360" w:lineRule="auto"/>
        <w:rPr>
          <w:sz w:val="24"/>
          <w:szCs w:val="24"/>
        </w:rPr>
      </w:pPr>
      <w:r w:rsidRPr="00317D69">
        <w:rPr>
          <w:sz w:val="24"/>
          <w:szCs w:val="24"/>
        </w:rPr>
        <w:lastRenderedPageBreak/>
        <w:t xml:space="preserve">      '</w:t>
      </w:r>
      <w:proofErr w:type="spellStart"/>
      <w:r w:rsidRPr="00317D69">
        <w:rPr>
          <w:sz w:val="24"/>
          <w:szCs w:val="24"/>
        </w:rPr>
        <w:t>passages_count</w:t>
      </w:r>
      <w:proofErr w:type="spellEnd"/>
      <w:r w:rsidRPr="00317D69">
        <w:rPr>
          <w:sz w:val="24"/>
          <w:szCs w:val="24"/>
        </w:rPr>
        <w:t>': 3</w:t>
      </w:r>
    </w:p>
    <w:p w:rsidR="00AD4EEE" w:rsidRPr="00317D69" w:rsidRDefault="00AD4EEE" w:rsidP="00317D69">
      <w:pPr>
        <w:spacing w:before="63" w:line="360" w:lineRule="auto"/>
        <w:rPr>
          <w:sz w:val="24"/>
          <w:szCs w:val="24"/>
        </w:rPr>
      </w:pPr>
      <w:r w:rsidRPr="00317D69">
        <w:rPr>
          <w:sz w:val="24"/>
          <w:szCs w:val="24"/>
        </w:rPr>
        <w:t xml:space="preserve">    }, </w:t>
      </w:r>
      <w:proofErr w:type="gramStart"/>
      <w:r w:rsidRPr="00317D69">
        <w:rPr>
          <w:sz w:val="24"/>
          <w:szCs w:val="24"/>
        </w:rPr>
        <w:t>function(</w:t>
      </w:r>
      <w:proofErr w:type="gramEnd"/>
      <w:r w:rsidRPr="00317D69">
        <w:rPr>
          <w:sz w:val="24"/>
          <w:szCs w:val="24"/>
        </w:rPr>
        <w:t>err, data) {</w:t>
      </w:r>
    </w:p>
    <w:p w:rsidR="00AD4EEE" w:rsidRPr="00317D69" w:rsidRDefault="00AD4EEE" w:rsidP="00317D69">
      <w:pPr>
        <w:spacing w:before="63" w:line="360" w:lineRule="auto"/>
        <w:rPr>
          <w:sz w:val="24"/>
          <w:szCs w:val="24"/>
        </w:rPr>
      </w:pPr>
      <w:r w:rsidRPr="00317D69">
        <w:rPr>
          <w:sz w:val="24"/>
          <w:szCs w:val="24"/>
        </w:rPr>
        <w:t xml:space="preserve">      </w:t>
      </w:r>
      <w:proofErr w:type="gramStart"/>
      <w:r w:rsidRPr="00317D69">
        <w:rPr>
          <w:sz w:val="24"/>
          <w:szCs w:val="24"/>
        </w:rPr>
        <w:t>if</w:t>
      </w:r>
      <w:proofErr w:type="gramEnd"/>
      <w:r w:rsidRPr="00317D69">
        <w:rPr>
          <w:sz w:val="24"/>
          <w:szCs w:val="24"/>
        </w:rPr>
        <w:t xml:space="preserve"> (err) {</w:t>
      </w:r>
    </w:p>
    <w:p w:rsidR="00AD4EEE" w:rsidRPr="00317D69" w:rsidRDefault="00AD4EEE" w:rsidP="00317D69">
      <w:pPr>
        <w:spacing w:before="63" w:line="360" w:lineRule="auto"/>
        <w:rPr>
          <w:sz w:val="24"/>
          <w:szCs w:val="24"/>
        </w:rPr>
      </w:pPr>
      <w:r w:rsidRPr="00317D69">
        <w:rPr>
          <w:sz w:val="24"/>
          <w:szCs w:val="24"/>
        </w:rPr>
        <w:t xml:space="preserve">        </w:t>
      </w:r>
      <w:proofErr w:type="gramStart"/>
      <w:r w:rsidRPr="00317D69">
        <w:rPr>
          <w:sz w:val="24"/>
          <w:szCs w:val="24"/>
        </w:rPr>
        <w:t>return</w:t>
      </w:r>
      <w:proofErr w:type="gramEnd"/>
      <w:r w:rsidRPr="00317D69">
        <w:rPr>
          <w:sz w:val="24"/>
          <w:szCs w:val="24"/>
        </w:rPr>
        <w:t xml:space="preserve"> reject(err);</w:t>
      </w:r>
    </w:p>
    <w:p w:rsidR="00AD4EEE" w:rsidRPr="00317D69" w:rsidRDefault="00AD4EEE" w:rsidP="00317D69">
      <w:pPr>
        <w:spacing w:before="63" w:line="360" w:lineRule="auto"/>
        <w:rPr>
          <w:sz w:val="24"/>
          <w:szCs w:val="24"/>
        </w:rPr>
      </w:pPr>
      <w:r w:rsidRPr="00317D69">
        <w:rPr>
          <w:sz w:val="24"/>
          <w:szCs w:val="24"/>
        </w:rPr>
        <w:t xml:space="preserve">      }</w:t>
      </w:r>
    </w:p>
    <w:p w:rsidR="00AD4EEE" w:rsidRPr="00317D69" w:rsidRDefault="00AD4EEE" w:rsidP="00317D69">
      <w:pPr>
        <w:spacing w:before="63" w:line="360" w:lineRule="auto"/>
        <w:rPr>
          <w:sz w:val="24"/>
          <w:szCs w:val="24"/>
        </w:rPr>
      </w:pPr>
      <w:r w:rsidRPr="00317D69">
        <w:rPr>
          <w:sz w:val="24"/>
          <w:szCs w:val="24"/>
        </w:rPr>
        <w:t xml:space="preserve">      </w:t>
      </w:r>
      <w:proofErr w:type="gramStart"/>
      <w:r w:rsidRPr="00317D69">
        <w:rPr>
          <w:sz w:val="24"/>
          <w:szCs w:val="24"/>
        </w:rPr>
        <w:t>return</w:t>
      </w:r>
      <w:proofErr w:type="gramEnd"/>
      <w:r w:rsidRPr="00317D69">
        <w:rPr>
          <w:sz w:val="24"/>
          <w:szCs w:val="24"/>
        </w:rPr>
        <w:t xml:space="preserve"> resolve(data);</w:t>
      </w:r>
    </w:p>
    <w:p w:rsidR="00AD4EEE" w:rsidRPr="00317D69" w:rsidRDefault="00AD4EEE" w:rsidP="00317D69">
      <w:pPr>
        <w:spacing w:before="63" w:line="360" w:lineRule="auto"/>
        <w:rPr>
          <w:sz w:val="24"/>
          <w:szCs w:val="24"/>
        </w:rPr>
      </w:pPr>
      <w:r w:rsidRPr="00317D69">
        <w:rPr>
          <w:sz w:val="24"/>
          <w:szCs w:val="24"/>
        </w:rPr>
        <w:t xml:space="preserve">    });</w:t>
      </w:r>
    </w:p>
    <w:p w:rsidR="00AD4EEE" w:rsidRPr="00317D69" w:rsidRDefault="00AD4EEE" w:rsidP="00317D69">
      <w:pPr>
        <w:spacing w:before="63" w:line="360" w:lineRule="auto"/>
        <w:rPr>
          <w:sz w:val="24"/>
          <w:szCs w:val="24"/>
        </w:rPr>
      </w:pPr>
      <w:r w:rsidRPr="00317D69">
        <w:rPr>
          <w:sz w:val="24"/>
          <w:szCs w:val="24"/>
        </w:rPr>
        <w:t xml:space="preserve">  });</w:t>
      </w:r>
    </w:p>
    <w:p w:rsidR="00AD4EEE" w:rsidRPr="00317D69" w:rsidRDefault="00AD4EEE" w:rsidP="00317D69">
      <w:pPr>
        <w:spacing w:before="63" w:line="360" w:lineRule="auto"/>
        <w:rPr>
          <w:sz w:val="24"/>
          <w:szCs w:val="24"/>
        </w:rPr>
      </w:pPr>
      <w:r w:rsidRPr="00317D69">
        <w:rPr>
          <w:sz w:val="24"/>
          <w:szCs w:val="24"/>
        </w:rPr>
        <w:t>}</w:t>
      </w:r>
    </w:p>
    <w:p w:rsidR="00AD4EEE" w:rsidRDefault="00AD4EEE" w:rsidP="00525950">
      <w:pPr>
        <w:spacing w:before="63"/>
        <w:rPr>
          <w:sz w:val="36"/>
          <w:szCs w:val="36"/>
        </w:rPr>
      </w:pPr>
    </w:p>
    <w:p w:rsidR="00317D69" w:rsidRPr="00317D69" w:rsidRDefault="00317D69" w:rsidP="00525950">
      <w:pPr>
        <w:spacing w:before="63"/>
        <w:rPr>
          <w:b/>
          <w:bCs/>
          <w:sz w:val="36"/>
          <w:szCs w:val="36"/>
        </w:rPr>
      </w:pPr>
      <w:r w:rsidRPr="00317D69">
        <w:rPr>
          <w:b/>
          <w:bCs/>
          <w:sz w:val="36"/>
          <w:szCs w:val="36"/>
        </w:rPr>
        <w:t>(</w:t>
      </w:r>
      <w:proofErr w:type="spellStart"/>
      <w:r w:rsidRPr="00317D69">
        <w:rPr>
          <w:b/>
          <w:bCs/>
          <w:sz w:val="36"/>
          <w:szCs w:val="36"/>
        </w:rPr>
        <w:t>Flow.json</w:t>
      </w:r>
      <w:proofErr w:type="spellEnd"/>
      <w:r w:rsidRPr="00317D69">
        <w:rPr>
          <w:b/>
          <w:bCs/>
          <w:sz w:val="36"/>
          <w:szCs w:val="36"/>
        </w:rPr>
        <w:t>)</w:t>
      </w:r>
    </w:p>
    <w:p w:rsidR="00317D69" w:rsidRDefault="00317D69" w:rsidP="00525950">
      <w:pPr>
        <w:spacing w:before="63"/>
        <w:rPr>
          <w:sz w:val="36"/>
          <w:szCs w:val="36"/>
        </w:rPr>
      </w:pPr>
    </w:p>
    <w:p w:rsidR="00317D69" w:rsidRPr="00317D69" w:rsidRDefault="00317D69" w:rsidP="00317D69">
      <w:pPr>
        <w:spacing w:before="63" w:line="360" w:lineRule="auto"/>
        <w:rPr>
          <w:sz w:val="24"/>
          <w:szCs w:val="24"/>
        </w:rPr>
        <w:sectPr w:rsidR="00317D69" w:rsidRPr="00317D69" w:rsidSect="00AD4EEE">
          <w:pgSz w:w="12240" w:h="15840"/>
          <w:pgMar w:top="1420" w:right="1720" w:bottom="280" w:left="1220" w:header="720" w:footer="720" w:gutter="0"/>
          <w:cols w:space="720"/>
        </w:sectPr>
      </w:pPr>
      <w:r w:rsidRPr="00317D69">
        <w:rPr>
          <w:sz w:val="24"/>
          <w:szCs w:val="24"/>
        </w:rPr>
        <w:t>[{"id":"34c192ce.ef06ae","type":"tab","label":"Flow 2","disabled":false,"info":""},{"id":"a2b5b4dd.bf4cd8","type":"watson-conversation-v1","z":"34c192ce.ef06ae","name":"Customer Care Assistant","workspaceid":"ed440813-2a66-4c11-81b4-d7da20c0e45e","multiuser":false,"context":false,"empty-payload":false,"service-endpoint":"https://api.eu-gb.assistant.watson.cloud.ibm.com/","timeout":"","optout-learning":false,"x":670,"y":340,"wires":[["3182cb96.2f9a44"]]},{"id":"aae9436.b937ac","type":"inject","z":"34c192ce.ef06ae","name":"","topic":"","payload":"hello","payloadType":"str","repeat":"","crontab":"","once":false,"onceDelay":0.1,"x":290,"y":340,"wires":[["a2b5b4dd.bf4cd8"]]},{"id":"84e1262d.6bf2f8","type":"debug","z":"34c192ce.ef06ae","name":"","active":true,"tosidebar":true,"console":false,"tostatus":false,"complete":"false","x":1110,"y":260,"wires":[]},{"id":"3182cb96.2f9a44","type":"function","z":"34c192ce.ef06ae","name":"Output","func":"msg.payload.text=\"\";\nif(msg.payload.context.webhook_result_1){\n    for(</w:t>
      </w:r>
      <w:proofErr w:type="spellStart"/>
      <w:r w:rsidRPr="00317D69">
        <w:rPr>
          <w:sz w:val="24"/>
          <w:szCs w:val="24"/>
        </w:rPr>
        <w:t>var</w:t>
      </w:r>
      <w:proofErr w:type="spellEnd"/>
      <w:r w:rsidRPr="00317D69">
        <w:rPr>
          <w:sz w:val="24"/>
          <w:szCs w:val="24"/>
        </w:rPr>
        <w:t xml:space="preserve"> </w:t>
      </w:r>
      <w:proofErr w:type="spellStart"/>
      <w:r w:rsidRPr="00317D69">
        <w:rPr>
          <w:sz w:val="24"/>
          <w:szCs w:val="24"/>
        </w:rPr>
        <w:t>i</w:t>
      </w:r>
      <w:proofErr w:type="spellEnd"/>
      <w:r w:rsidRPr="00317D69">
        <w:rPr>
          <w:sz w:val="24"/>
          <w:szCs w:val="24"/>
        </w:rPr>
        <w:t xml:space="preserve"> in msg.payload.context.webhook_result_1.results){\n        msg.payload.text=msg.payload.text+\"&lt;br&gt;&lt;br&gt;\"+msg.payload.context.webhook_result_1.results[i].text;\n        \n    }\n    msg.payload=msg.payload.text;\n}\nelse\nmsg.payload=msg.payload.output.text[0];\nreturn msg;","outputs":1,"noerr":0,"x":870,"y":300,"wires":[["84e1262d.6bf2f8","800fe7cd.2cf3f8"]]},{"id":"13a6a384.74862c","type":"function","z":"34c192ce.ef06ae","name":"Input","func":"msg.payload=msg.payload.text;\nreturn msg;","outputs":1,"noerr":0,"x":490,"y":440,"wires":[["a2b5b4dd.bf4cd8","2c5d97c2.d98f88"]]</w:t>
      </w:r>
      <w:r w:rsidRPr="00317D69">
        <w:rPr>
          <w:sz w:val="24"/>
          <w:szCs w:val="24"/>
        </w:rPr>
        <w:lastRenderedPageBreak/>
        <w:t xml:space="preserve">},{"id":"c5e772bd.371e2","type":"ui_form","z":"34c192ce.ef06ae","name":"","label":"","group":"f5384594.c97c88","order":2,"width":8,"height":2,"options":[{"label":"Enter your Input","value":"text","type":"text","required":true,"rows":null}],"formValue":{"text":""},"payload":"","submit":"submit","cancel":"cancel","topic":"","x":310,"y":460,"wires":[["13a6a384.74862c"]]},{"id":"2c5d97c2.d98f88","type":"ui_text","z":"34c192ce.ef06ae","group":"f5384594.c97c88","order":1,"width":8,"height":2,"name":"","label":"You","format":"{{msg.payload}}","layout":"col-center","x":490,"y":520,"wires":[]},{"id":"800fe7cd.2cf3f8","type":"ui_text","z":"34c192ce.ef06ae","group":"c4f97f12.43c27","order":1,"width":18,"height":15,"name":"","label":"Bot","format":"{{msg.payload}}","layout":"col-center","x":1090,"y":380,"wires":[]},{"id":"f5384594.c97c88","type":"ui_group","z":0,"name":"Customer Support","tab":"7db7b2d.576f94c","order":1,"disp":true,"width":8,"collapse":false},{"id":"c4f97f12.43c27","type":"ui_group","z":"","name":"Bot Generated Response","tab":"7db7b2d.576f94c","order":2,"disp":true,"width":"18","collapse":false},{"id":"7db7b2d.576f94c","type":"ui_tab","z":"","name":"Customer Support </w:t>
      </w:r>
      <w:proofErr w:type="spellStart"/>
      <w:r w:rsidRPr="00317D69">
        <w:rPr>
          <w:sz w:val="24"/>
          <w:szCs w:val="24"/>
        </w:rPr>
        <w:t>UI","icon":"dashboard","disabled":false,"hidden":false</w:t>
      </w:r>
      <w:proofErr w:type="spellEnd"/>
      <w:r w:rsidRPr="00317D69">
        <w:rPr>
          <w:sz w:val="24"/>
          <w:szCs w:val="24"/>
        </w:rPr>
        <w:t>}]</w:t>
      </w:r>
    </w:p>
    <w:p w:rsidR="00525950" w:rsidRDefault="00525950" w:rsidP="00525950">
      <w:pPr>
        <w:spacing w:before="6" w:line="160" w:lineRule="exact"/>
        <w:rPr>
          <w:sz w:val="16"/>
          <w:szCs w:val="16"/>
        </w:rPr>
      </w:pPr>
    </w:p>
    <w:p w:rsidR="002D1399" w:rsidRPr="006333C7" w:rsidRDefault="002D1399">
      <w:pPr>
        <w:spacing w:line="200" w:lineRule="exact"/>
      </w:pPr>
    </w:p>
    <w:p w:rsidR="002D1399" w:rsidRPr="006333C7" w:rsidRDefault="002D1399">
      <w:pPr>
        <w:spacing w:line="200" w:lineRule="exact"/>
      </w:pPr>
    </w:p>
    <w:p w:rsidR="002D1399" w:rsidRPr="006333C7" w:rsidRDefault="002D1399">
      <w:pPr>
        <w:spacing w:line="200" w:lineRule="exact"/>
      </w:pPr>
    </w:p>
    <w:p w:rsidR="002D1399" w:rsidRPr="006333C7" w:rsidRDefault="002D1399">
      <w:pPr>
        <w:spacing w:line="200" w:lineRule="exact"/>
      </w:pPr>
    </w:p>
    <w:p w:rsidR="002D1399" w:rsidRPr="006333C7" w:rsidRDefault="002D1399">
      <w:pPr>
        <w:spacing w:before="10" w:line="240" w:lineRule="exact"/>
        <w:rPr>
          <w:sz w:val="24"/>
          <w:szCs w:val="24"/>
        </w:rPr>
      </w:pPr>
    </w:p>
    <w:p w:rsidR="00525950" w:rsidRDefault="00525950" w:rsidP="00525950">
      <w:pPr>
        <w:spacing w:before="13"/>
        <w:ind w:left="480"/>
        <w:rPr>
          <w:sz w:val="36"/>
          <w:szCs w:val="36"/>
        </w:rPr>
      </w:pPr>
      <w:r>
        <w:rPr>
          <w:b/>
          <w:spacing w:val="1"/>
          <w:sz w:val="28"/>
          <w:szCs w:val="28"/>
        </w:rPr>
        <w:t>11</w:t>
      </w:r>
      <w:r>
        <w:rPr>
          <w:b/>
          <w:spacing w:val="-3"/>
          <w:sz w:val="28"/>
          <w:szCs w:val="28"/>
        </w:rPr>
        <w:t>.</w:t>
      </w:r>
      <w:r>
        <w:rPr>
          <w:b/>
          <w:sz w:val="28"/>
          <w:szCs w:val="28"/>
        </w:rPr>
        <w:t xml:space="preserve">2  </w:t>
      </w:r>
      <w:r>
        <w:rPr>
          <w:b/>
          <w:spacing w:val="20"/>
          <w:sz w:val="28"/>
          <w:szCs w:val="28"/>
        </w:rPr>
        <w:t xml:space="preserve"> </w:t>
      </w:r>
      <w:r>
        <w:rPr>
          <w:b/>
          <w:sz w:val="36"/>
          <w:szCs w:val="36"/>
        </w:rPr>
        <w:t>Ref</w:t>
      </w:r>
      <w:r>
        <w:rPr>
          <w:b/>
          <w:spacing w:val="1"/>
          <w:sz w:val="36"/>
          <w:szCs w:val="36"/>
        </w:rPr>
        <w:t>e</w:t>
      </w:r>
      <w:r>
        <w:rPr>
          <w:b/>
          <w:sz w:val="36"/>
          <w:szCs w:val="36"/>
        </w:rPr>
        <w:t>r</w:t>
      </w:r>
      <w:r>
        <w:rPr>
          <w:b/>
          <w:spacing w:val="1"/>
          <w:sz w:val="36"/>
          <w:szCs w:val="36"/>
        </w:rPr>
        <w:t>e</w:t>
      </w:r>
      <w:r>
        <w:rPr>
          <w:b/>
          <w:sz w:val="36"/>
          <w:szCs w:val="36"/>
        </w:rPr>
        <w:t>n</w:t>
      </w:r>
      <w:r>
        <w:rPr>
          <w:b/>
          <w:spacing w:val="-3"/>
          <w:sz w:val="36"/>
          <w:szCs w:val="36"/>
        </w:rPr>
        <w:t>c</w:t>
      </w:r>
      <w:r>
        <w:rPr>
          <w:b/>
          <w:sz w:val="36"/>
          <w:szCs w:val="36"/>
        </w:rPr>
        <w:t>es</w:t>
      </w:r>
    </w:p>
    <w:p w:rsidR="00525950" w:rsidRDefault="00525950" w:rsidP="00525950">
      <w:pPr>
        <w:spacing w:before="4" w:line="220" w:lineRule="exact"/>
        <w:rPr>
          <w:sz w:val="22"/>
          <w:szCs w:val="22"/>
        </w:rPr>
      </w:pPr>
    </w:p>
    <w:p w:rsidR="00525950" w:rsidRDefault="00525950" w:rsidP="00525950">
      <w:pPr>
        <w:ind w:left="120"/>
        <w:rPr>
          <w:rFonts w:ascii="Calibri" w:eastAsia="Calibri" w:hAnsi="Calibri" w:cs="Calibri"/>
          <w:sz w:val="22"/>
          <w:szCs w:val="22"/>
        </w:rPr>
      </w:pPr>
      <w:r>
        <w:rPr>
          <w:w w:val="131"/>
          <w:sz w:val="24"/>
          <w:szCs w:val="24"/>
        </w:rPr>
        <w:t xml:space="preserve">•  </w:t>
      </w:r>
      <w:r>
        <w:rPr>
          <w:spacing w:val="14"/>
          <w:w w:val="13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FF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color w:val="0000FF"/>
          <w:sz w:val="22"/>
          <w:szCs w:val="22"/>
        </w:rPr>
        <w:t>t</w:t>
      </w:r>
      <w:r>
        <w:rPr>
          <w:rFonts w:ascii="Calibri" w:eastAsia="Calibri" w:hAnsi="Calibri" w:cs="Calibri"/>
          <w:color w:val="0000FF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color w:val="0000FF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color w:val="0000FF"/>
          <w:sz w:val="22"/>
          <w:szCs w:val="22"/>
        </w:rPr>
        <w:t>s</w:t>
      </w:r>
      <w:r>
        <w:rPr>
          <w:rFonts w:ascii="Calibri" w:eastAsia="Calibri" w:hAnsi="Calibri" w:cs="Calibri"/>
          <w:color w:val="0000FF"/>
          <w:spacing w:val="1"/>
          <w:sz w:val="22"/>
          <w:szCs w:val="22"/>
        </w:rPr>
        <w:t>:</w:t>
      </w:r>
      <w:r>
        <w:rPr>
          <w:rFonts w:ascii="Calibri" w:eastAsia="Calibri" w:hAnsi="Calibri" w:cs="Calibri"/>
          <w:color w:val="0000FF"/>
          <w:spacing w:val="-1"/>
          <w:sz w:val="22"/>
          <w:szCs w:val="22"/>
        </w:rPr>
        <w:t>//</w:t>
      </w:r>
      <w:hyperlink r:id="rId27">
        <w:r>
          <w:rPr>
            <w:rFonts w:ascii="Calibri" w:eastAsia="Calibri" w:hAnsi="Calibri" w:cs="Calibri"/>
            <w:color w:val="0000FF"/>
            <w:sz w:val="22"/>
            <w:szCs w:val="22"/>
          </w:rPr>
          <w:t>w</w:t>
        </w:r>
        <w:r>
          <w:rPr>
            <w:rFonts w:ascii="Calibri" w:eastAsia="Calibri" w:hAnsi="Calibri" w:cs="Calibri"/>
            <w:color w:val="0000FF"/>
            <w:spacing w:val="1"/>
            <w:sz w:val="22"/>
            <w:szCs w:val="22"/>
          </w:rPr>
          <w:t>w</w:t>
        </w:r>
        <w:r>
          <w:rPr>
            <w:rFonts w:ascii="Calibri" w:eastAsia="Calibri" w:hAnsi="Calibri" w:cs="Calibri"/>
            <w:color w:val="0000FF"/>
            <w:sz w:val="22"/>
            <w:szCs w:val="22"/>
          </w:rPr>
          <w:t>w.i</w:t>
        </w:r>
        <w:r>
          <w:rPr>
            <w:rFonts w:ascii="Calibri" w:eastAsia="Calibri" w:hAnsi="Calibri" w:cs="Calibri"/>
            <w:color w:val="0000FF"/>
            <w:spacing w:val="-3"/>
            <w:sz w:val="22"/>
            <w:szCs w:val="22"/>
          </w:rPr>
          <w:t>b</w:t>
        </w:r>
        <w:r>
          <w:rPr>
            <w:rFonts w:ascii="Calibri" w:eastAsia="Calibri" w:hAnsi="Calibri" w:cs="Calibri"/>
            <w:color w:val="0000FF"/>
            <w:spacing w:val="1"/>
            <w:sz w:val="22"/>
            <w:szCs w:val="22"/>
          </w:rPr>
          <w:t>m</w:t>
        </w:r>
        <w:r>
          <w:rPr>
            <w:rFonts w:ascii="Calibri" w:eastAsia="Calibri" w:hAnsi="Calibri" w:cs="Calibri"/>
            <w:color w:val="0000FF"/>
            <w:sz w:val="22"/>
            <w:szCs w:val="22"/>
          </w:rPr>
          <w:t>.</w:t>
        </w:r>
        <w:r>
          <w:rPr>
            <w:rFonts w:ascii="Calibri" w:eastAsia="Calibri" w:hAnsi="Calibri" w:cs="Calibri"/>
            <w:color w:val="0000FF"/>
            <w:spacing w:val="-3"/>
            <w:sz w:val="22"/>
            <w:szCs w:val="22"/>
          </w:rPr>
          <w:t>c</w:t>
        </w:r>
        <w:r>
          <w:rPr>
            <w:rFonts w:ascii="Calibri" w:eastAsia="Calibri" w:hAnsi="Calibri" w:cs="Calibri"/>
            <w:color w:val="0000FF"/>
            <w:spacing w:val="1"/>
            <w:sz w:val="22"/>
            <w:szCs w:val="22"/>
          </w:rPr>
          <w:t>o</w:t>
        </w:r>
        <w:r>
          <w:rPr>
            <w:rFonts w:ascii="Calibri" w:eastAsia="Calibri" w:hAnsi="Calibri" w:cs="Calibri"/>
            <w:color w:val="0000FF"/>
            <w:spacing w:val="-1"/>
            <w:sz w:val="22"/>
            <w:szCs w:val="22"/>
          </w:rPr>
          <w:t>m</w:t>
        </w:r>
        <w:r>
          <w:rPr>
            <w:rFonts w:ascii="Calibri" w:eastAsia="Calibri" w:hAnsi="Calibri" w:cs="Calibri"/>
            <w:color w:val="0000FF"/>
            <w:spacing w:val="1"/>
            <w:sz w:val="22"/>
            <w:szCs w:val="22"/>
          </w:rPr>
          <w:t>/</w:t>
        </w:r>
        <w:r>
          <w:rPr>
            <w:rFonts w:ascii="Calibri" w:eastAsia="Calibri" w:hAnsi="Calibri" w:cs="Calibri"/>
            <w:color w:val="0000FF"/>
            <w:sz w:val="22"/>
            <w:szCs w:val="22"/>
          </w:rPr>
          <w:t>c</w:t>
        </w:r>
        <w:r>
          <w:rPr>
            <w:rFonts w:ascii="Calibri" w:eastAsia="Calibri" w:hAnsi="Calibri" w:cs="Calibri"/>
            <w:color w:val="0000FF"/>
            <w:spacing w:val="-3"/>
            <w:sz w:val="22"/>
            <w:szCs w:val="22"/>
          </w:rPr>
          <w:t>l</w:t>
        </w:r>
        <w:r>
          <w:rPr>
            <w:rFonts w:ascii="Calibri" w:eastAsia="Calibri" w:hAnsi="Calibri" w:cs="Calibri"/>
            <w:color w:val="0000FF"/>
            <w:spacing w:val="-1"/>
            <w:sz w:val="22"/>
            <w:szCs w:val="22"/>
          </w:rPr>
          <w:t>oud</w:t>
        </w:r>
        <w:r>
          <w:rPr>
            <w:rFonts w:ascii="Calibri" w:eastAsia="Calibri" w:hAnsi="Calibri" w:cs="Calibri"/>
            <w:color w:val="0000FF"/>
            <w:spacing w:val="1"/>
            <w:sz w:val="22"/>
            <w:szCs w:val="22"/>
          </w:rPr>
          <w:t>/</w:t>
        </w:r>
        <w:r>
          <w:rPr>
            <w:rFonts w:ascii="Calibri" w:eastAsia="Calibri" w:hAnsi="Calibri" w:cs="Calibri"/>
            <w:color w:val="0000FF"/>
            <w:sz w:val="22"/>
            <w:szCs w:val="22"/>
          </w:rPr>
          <w:t>arc</w:t>
        </w:r>
        <w:r>
          <w:rPr>
            <w:rFonts w:ascii="Calibri" w:eastAsia="Calibri" w:hAnsi="Calibri" w:cs="Calibri"/>
            <w:color w:val="0000FF"/>
            <w:spacing w:val="-1"/>
            <w:sz w:val="22"/>
            <w:szCs w:val="22"/>
          </w:rPr>
          <w:t>h</w:t>
        </w:r>
        <w:r>
          <w:rPr>
            <w:rFonts w:ascii="Calibri" w:eastAsia="Calibri" w:hAnsi="Calibri" w:cs="Calibri"/>
            <w:color w:val="0000FF"/>
            <w:sz w:val="22"/>
            <w:szCs w:val="22"/>
          </w:rPr>
          <w:t>ite</w:t>
        </w:r>
        <w:r>
          <w:rPr>
            <w:rFonts w:ascii="Calibri" w:eastAsia="Calibri" w:hAnsi="Calibri" w:cs="Calibri"/>
            <w:color w:val="0000FF"/>
            <w:spacing w:val="-2"/>
            <w:sz w:val="22"/>
            <w:szCs w:val="22"/>
          </w:rPr>
          <w:t>c</w:t>
        </w:r>
        <w:r>
          <w:rPr>
            <w:rFonts w:ascii="Calibri" w:eastAsia="Calibri" w:hAnsi="Calibri" w:cs="Calibri"/>
            <w:color w:val="0000FF"/>
            <w:sz w:val="22"/>
            <w:szCs w:val="22"/>
          </w:rPr>
          <w:t>ture</w:t>
        </w:r>
        <w:r>
          <w:rPr>
            <w:rFonts w:ascii="Calibri" w:eastAsia="Calibri" w:hAnsi="Calibri" w:cs="Calibri"/>
            <w:color w:val="0000FF"/>
            <w:spacing w:val="-1"/>
            <w:sz w:val="22"/>
            <w:szCs w:val="22"/>
          </w:rPr>
          <w:t>/</w:t>
        </w:r>
        <w:r>
          <w:rPr>
            <w:rFonts w:ascii="Calibri" w:eastAsia="Calibri" w:hAnsi="Calibri" w:cs="Calibri"/>
            <w:color w:val="0000FF"/>
            <w:sz w:val="22"/>
            <w:szCs w:val="22"/>
          </w:rPr>
          <w:t>tu</w:t>
        </w:r>
        <w:r>
          <w:rPr>
            <w:rFonts w:ascii="Calibri" w:eastAsia="Calibri" w:hAnsi="Calibri" w:cs="Calibri"/>
            <w:color w:val="0000FF"/>
            <w:spacing w:val="-2"/>
            <w:sz w:val="22"/>
            <w:szCs w:val="22"/>
          </w:rPr>
          <w:t>t</w:t>
        </w:r>
        <w:r>
          <w:rPr>
            <w:rFonts w:ascii="Calibri" w:eastAsia="Calibri" w:hAnsi="Calibri" w:cs="Calibri"/>
            <w:color w:val="0000FF"/>
            <w:spacing w:val="1"/>
            <w:sz w:val="22"/>
            <w:szCs w:val="22"/>
          </w:rPr>
          <w:t>o</w:t>
        </w:r>
        <w:r>
          <w:rPr>
            <w:rFonts w:ascii="Calibri" w:eastAsia="Calibri" w:hAnsi="Calibri" w:cs="Calibri"/>
            <w:color w:val="0000FF"/>
            <w:sz w:val="22"/>
            <w:szCs w:val="22"/>
          </w:rPr>
          <w:t>ri</w:t>
        </w:r>
        <w:r>
          <w:rPr>
            <w:rFonts w:ascii="Calibri" w:eastAsia="Calibri" w:hAnsi="Calibri" w:cs="Calibri"/>
            <w:color w:val="0000FF"/>
            <w:spacing w:val="-1"/>
            <w:sz w:val="22"/>
            <w:szCs w:val="22"/>
          </w:rPr>
          <w:t>a</w:t>
        </w:r>
        <w:r>
          <w:rPr>
            <w:rFonts w:ascii="Calibri" w:eastAsia="Calibri" w:hAnsi="Calibri" w:cs="Calibri"/>
            <w:color w:val="0000FF"/>
            <w:sz w:val="22"/>
            <w:szCs w:val="22"/>
          </w:rPr>
          <w:t>ls</w:t>
        </w:r>
        <w:r>
          <w:rPr>
            <w:rFonts w:ascii="Calibri" w:eastAsia="Calibri" w:hAnsi="Calibri" w:cs="Calibri"/>
            <w:color w:val="0000FF"/>
            <w:spacing w:val="-2"/>
            <w:sz w:val="22"/>
            <w:szCs w:val="22"/>
          </w:rPr>
          <w:t>/c</w:t>
        </w:r>
        <w:r>
          <w:rPr>
            <w:rFonts w:ascii="Calibri" w:eastAsia="Calibri" w:hAnsi="Calibri" w:cs="Calibri"/>
            <w:color w:val="0000FF"/>
            <w:spacing w:val="1"/>
            <w:sz w:val="22"/>
            <w:szCs w:val="22"/>
          </w:rPr>
          <w:t>o</w:t>
        </w:r>
        <w:r>
          <w:rPr>
            <w:rFonts w:ascii="Calibri" w:eastAsia="Calibri" w:hAnsi="Calibri" w:cs="Calibri"/>
            <w:color w:val="0000FF"/>
            <w:spacing w:val="-1"/>
            <w:sz w:val="22"/>
            <w:szCs w:val="22"/>
          </w:rPr>
          <w:t>gn</w:t>
        </w:r>
        <w:r>
          <w:rPr>
            <w:rFonts w:ascii="Calibri" w:eastAsia="Calibri" w:hAnsi="Calibri" w:cs="Calibri"/>
            <w:color w:val="0000FF"/>
            <w:sz w:val="22"/>
            <w:szCs w:val="22"/>
          </w:rPr>
          <w:t>iti</w:t>
        </w:r>
        <w:r>
          <w:rPr>
            <w:rFonts w:ascii="Calibri" w:eastAsia="Calibri" w:hAnsi="Calibri" w:cs="Calibri"/>
            <w:color w:val="0000FF"/>
            <w:spacing w:val="-1"/>
            <w:sz w:val="22"/>
            <w:szCs w:val="22"/>
          </w:rPr>
          <w:t>v</w:t>
        </w:r>
        <w:r>
          <w:rPr>
            <w:rFonts w:ascii="Calibri" w:eastAsia="Calibri" w:hAnsi="Calibri" w:cs="Calibri"/>
            <w:color w:val="0000FF"/>
            <w:sz w:val="22"/>
            <w:szCs w:val="22"/>
          </w:rPr>
          <w:t>e</w:t>
        </w:r>
        <w:r>
          <w:rPr>
            <w:rFonts w:ascii="Calibri" w:eastAsia="Calibri" w:hAnsi="Calibri" w:cs="Calibri"/>
            <w:color w:val="0000FF"/>
            <w:spacing w:val="1"/>
            <w:sz w:val="22"/>
            <w:szCs w:val="22"/>
          </w:rPr>
          <w:t>_</w:t>
        </w:r>
        <w:r>
          <w:rPr>
            <w:rFonts w:ascii="Calibri" w:eastAsia="Calibri" w:hAnsi="Calibri" w:cs="Calibri"/>
            <w:color w:val="0000FF"/>
            <w:spacing w:val="-1"/>
            <w:sz w:val="22"/>
            <w:szCs w:val="22"/>
          </w:rPr>
          <w:t>d</w:t>
        </w:r>
        <w:r>
          <w:rPr>
            <w:rFonts w:ascii="Calibri" w:eastAsia="Calibri" w:hAnsi="Calibri" w:cs="Calibri"/>
            <w:color w:val="0000FF"/>
            <w:sz w:val="22"/>
            <w:szCs w:val="22"/>
          </w:rPr>
          <w:t>is</w:t>
        </w:r>
        <w:r>
          <w:rPr>
            <w:rFonts w:ascii="Calibri" w:eastAsia="Calibri" w:hAnsi="Calibri" w:cs="Calibri"/>
            <w:color w:val="0000FF"/>
            <w:spacing w:val="-2"/>
            <w:sz w:val="22"/>
            <w:szCs w:val="22"/>
          </w:rPr>
          <w:t>c</w:t>
        </w:r>
        <w:r>
          <w:rPr>
            <w:rFonts w:ascii="Calibri" w:eastAsia="Calibri" w:hAnsi="Calibri" w:cs="Calibri"/>
            <w:color w:val="0000FF"/>
            <w:spacing w:val="1"/>
            <w:sz w:val="22"/>
            <w:szCs w:val="22"/>
          </w:rPr>
          <w:t>o</w:t>
        </w:r>
        <w:r>
          <w:rPr>
            <w:rFonts w:ascii="Calibri" w:eastAsia="Calibri" w:hAnsi="Calibri" w:cs="Calibri"/>
            <w:color w:val="0000FF"/>
            <w:spacing w:val="-1"/>
            <w:sz w:val="22"/>
            <w:szCs w:val="22"/>
          </w:rPr>
          <w:t>v</w:t>
        </w:r>
        <w:r>
          <w:rPr>
            <w:rFonts w:ascii="Calibri" w:eastAsia="Calibri" w:hAnsi="Calibri" w:cs="Calibri"/>
            <w:color w:val="0000FF"/>
            <w:sz w:val="22"/>
            <w:szCs w:val="22"/>
          </w:rPr>
          <w:t>ery</w:t>
        </w:r>
      </w:hyperlink>
    </w:p>
    <w:p w:rsidR="00525950" w:rsidRDefault="00525950" w:rsidP="00525950">
      <w:pPr>
        <w:spacing w:before="1" w:line="140" w:lineRule="exact"/>
        <w:rPr>
          <w:sz w:val="15"/>
          <w:szCs w:val="15"/>
        </w:rPr>
      </w:pPr>
    </w:p>
    <w:p w:rsidR="00525950" w:rsidRDefault="00525950" w:rsidP="00525950">
      <w:pPr>
        <w:ind w:left="120"/>
        <w:rPr>
          <w:rFonts w:ascii="Calibri" w:eastAsia="Calibri" w:hAnsi="Calibri" w:cs="Calibri"/>
          <w:sz w:val="22"/>
          <w:szCs w:val="22"/>
        </w:rPr>
      </w:pPr>
      <w:r>
        <w:rPr>
          <w:w w:val="131"/>
          <w:sz w:val="24"/>
          <w:szCs w:val="24"/>
        </w:rPr>
        <w:t xml:space="preserve">•  </w:t>
      </w:r>
      <w:r>
        <w:rPr>
          <w:spacing w:val="4"/>
          <w:w w:val="13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462C1"/>
          <w:spacing w:val="-69"/>
          <w:w w:val="131"/>
          <w:sz w:val="22"/>
          <w:szCs w:val="22"/>
        </w:rPr>
        <w:t xml:space="preserve"> </w:t>
      </w:r>
      <w:hyperlink r:id="rId28">
        <w:r>
          <w:rPr>
            <w:rFonts w:ascii="Calibri" w:eastAsia="Calibri" w:hAnsi="Calibri" w:cs="Calibri"/>
            <w:color w:val="0462C1"/>
            <w:spacing w:val="-1"/>
            <w:sz w:val="22"/>
            <w:szCs w:val="22"/>
            <w:u w:val="single" w:color="0462C1"/>
          </w:rPr>
          <w:t>h</w:t>
        </w:r>
        <w:r>
          <w:rPr>
            <w:rFonts w:ascii="Calibri" w:eastAsia="Calibri" w:hAnsi="Calibri" w:cs="Calibri"/>
            <w:color w:val="0462C1"/>
            <w:sz w:val="22"/>
            <w:szCs w:val="22"/>
            <w:u w:val="single" w:color="0462C1"/>
          </w:rPr>
          <w:t>t</w:t>
        </w:r>
        <w:r>
          <w:rPr>
            <w:rFonts w:ascii="Calibri" w:eastAsia="Calibri" w:hAnsi="Calibri" w:cs="Calibri"/>
            <w:color w:val="0462C1"/>
            <w:spacing w:val="1"/>
            <w:sz w:val="22"/>
            <w:szCs w:val="22"/>
            <w:u w:val="single" w:color="0462C1"/>
          </w:rPr>
          <w:t>t</w:t>
        </w:r>
        <w:r>
          <w:rPr>
            <w:rFonts w:ascii="Calibri" w:eastAsia="Calibri" w:hAnsi="Calibri" w:cs="Calibri"/>
            <w:color w:val="0462C1"/>
            <w:spacing w:val="-1"/>
            <w:sz w:val="22"/>
            <w:szCs w:val="22"/>
            <w:u w:val="single" w:color="0462C1"/>
          </w:rPr>
          <w:t>p</w:t>
        </w:r>
        <w:r>
          <w:rPr>
            <w:rFonts w:ascii="Calibri" w:eastAsia="Calibri" w:hAnsi="Calibri" w:cs="Calibri"/>
            <w:color w:val="0462C1"/>
            <w:sz w:val="22"/>
            <w:szCs w:val="22"/>
            <w:u w:val="single" w:color="0462C1"/>
          </w:rPr>
          <w:t>s</w:t>
        </w:r>
        <w:r>
          <w:rPr>
            <w:rFonts w:ascii="Calibri" w:eastAsia="Calibri" w:hAnsi="Calibri" w:cs="Calibri"/>
            <w:color w:val="0462C1"/>
            <w:spacing w:val="1"/>
            <w:sz w:val="22"/>
            <w:szCs w:val="22"/>
            <w:u w:val="single" w:color="0462C1"/>
          </w:rPr>
          <w:t>:</w:t>
        </w:r>
        <w:r>
          <w:rPr>
            <w:rFonts w:ascii="Calibri" w:eastAsia="Calibri" w:hAnsi="Calibri" w:cs="Calibri"/>
            <w:color w:val="0462C1"/>
            <w:spacing w:val="-1"/>
            <w:sz w:val="22"/>
            <w:szCs w:val="22"/>
            <w:u w:val="single" w:color="0462C1"/>
          </w:rPr>
          <w:t>/</w:t>
        </w:r>
        <w:r>
          <w:rPr>
            <w:rFonts w:ascii="Calibri" w:eastAsia="Calibri" w:hAnsi="Calibri" w:cs="Calibri"/>
            <w:color w:val="0462C1"/>
            <w:spacing w:val="1"/>
            <w:sz w:val="22"/>
            <w:szCs w:val="22"/>
            <w:u w:val="single" w:color="0462C1"/>
          </w:rPr>
          <w:t>/</w:t>
        </w:r>
        <w:r>
          <w:rPr>
            <w:rFonts w:ascii="Calibri" w:eastAsia="Calibri" w:hAnsi="Calibri" w:cs="Calibri"/>
            <w:color w:val="0462C1"/>
            <w:sz w:val="22"/>
            <w:szCs w:val="22"/>
            <w:u w:val="single" w:color="0462C1"/>
          </w:rPr>
          <w:t>c</w:t>
        </w:r>
        <w:r>
          <w:rPr>
            <w:rFonts w:ascii="Calibri" w:eastAsia="Calibri" w:hAnsi="Calibri" w:cs="Calibri"/>
            <w:color w:val="0462C1"/>
            <w:spacing w:val="-3"/>
            <w:sz w:val="22"/>
            <w:szCs w:val="22"/>
            <w:u w:val="single" w:color="0462C1"/>
          </w:rPr>
          <w:t>l</w:t>
        </w:r>
        <w:r>
          <w:rPr>
            <w:rFonts w:ascii="Calibri" w:eastAsia="Calibri" w:hAnsi="Calibri" w:cs="Calibri"/>
            <w:color w:val="0462C1"/>
            <w:spacing w:val="1"/>
            <w:sz w:val="22"/>
            <w:szCs w:val="22"/>
            <w:u w:val="single" w:color="0462C1"/>
          </w:rPr>
          <w:t>o</w:t>
        </w:r>
        <w:r>
          <w:rPr>
            <w:rFonts w:ascii="Calibri" w:eastAsia="Calibri" w:hAnsi="Calibri" w:cs="Calibri"/>
            <w:color w:val="0462C1"/>
            <w:spacing w:val="-1"/>
            <w:sz w:val="22"/>
            <w:szCs w:val="22"/>
            <w:u w:val="single" w:color="0462C1"/>
          </w:rPr>
          <w:t>ud</w:t>
        </w:r>
        <w:r>
          <w:rPr>
            <w:rFonts w:ascii="Calibri" w:eastAsia="Calibri" w:hAnsi="Calibri" w:cs="Calibri"/>
            <w:color w:val="0462C1"/>
            <w:sz w:val="22"/>
            <w:szCs w:val="22"/>
            <w:u w:val="single" w:color="0462C1"/>
          </w:rPr>
          <w:t>.</w:t>
        </w:r>
        <w:r>
          <w:rPr>
            <w:rFonts w:ascii="Calibri" w:eastAsia="Calibri" w:hAnsi="Calibri" w:cs="Calibri"/>
            <w:color w:val="0462C1"/>
            <w:spacing w:val="-1"/>
            <w:sz w:val="22"/>
            <w:szCs w:val="22"/>
            <w:u w:val="single" w:color="0462C1"/>
          </w:rPr>
          <w:t>ib</w:t>
        </w:r>
        <w:r>
          <w:rPr>
            <w:rFonts w:ascii="Calibri" w:eastAsia="Calibri" w:hAnsi="Calibri" w:cs="Calibri"/>
            <w:color w:val="0462C1"/>
            <w:spacing w:val="1"/>
            <w:sz w:val="22"/>
            <w:szCs w:val="22"/>
            <w:u w:val="single" w:color="0462C1"/>
          </w:rPr>
          <w:t>m</w:t>
        </w:r>
        <w:r>
          <w:rPr>
            <w:rFonts w:ascii="Calibri" w:eastAsia="Calibri" w:hAnsi="Calibri" w:cs="Calibri"/>
            <w:color w:val="0462C1"/>
            <w:sz w:val="22"/>
            <w:szCs w:val="22"/>
            <w:u w:val="single" w:color="0462C1"/>
          </w:rPr>
          <w:t>.</w:t>
        </w:r>
        <w:r>
          <w:rPr>
            <w:rFonts w:ascii="Calibri" w:eastAsia="Calibri" w:hAnsi="Calibri" w:cs="Calibri"/>
            <w:color w:val="0462C1"/>
            <w:spacing w:val="-3"/>
            <w:sz w:val="22"/>
            <w:szCs w:val="22"/>
            <w:u w:val="single" w:color="0462C1"/>
          </w:rPr>
          <w:t>c</w:t>
        </w:r>
        <w:r>
          <w:rPr>
            <w:rFonts w:ascii="Calibri" w:eastAsia="Calibri" w:hAnsi="Calibri" w:cs="Calibri"/>
            <w:color w:val="0462C1"/>
            <w:spacing w:val="-1"/>
            <w:sz w:val="22"/>
            <w:szCs w:val="22"/>
            <w:u w:val="single" w:color="0462C1"/>
          </w:rPr>
          <w:t>o</w:t>
        </w:r>
        <w:r>
          <w:rPr>
            <w:rFonts w:ascii="Calibri" w:eastAsia="Calibri" w:hAnsi="Calibri" w:cs="Calibri"/>
            <w:color w:val="0462C1"/>
            <w:spacing w:val="1"/>
            <w:sz w:val="22"/>
            <w:szCs w:val="22"/>
            <w:u w:val="single" w:color="0462C1"/>
          </w:rPr>
          <w:t>m/</w:t>
        </w:r>
        <w:r>
          <w:rPr>
            <w:rFonts w:ascii="Calibri" w:eastAsia="Calibri" w:hAnsi="Calibri" w:cs="Calibri"/>
            <w:color w:val="0462C1"/>
            <w:spacing w:val="-3"/>
            <w:sz w:val="22"/>
            <w:szCs w:val="22"/>
            <w:u w:val="single" w:color="0462C1"/>
          </w:rPr>
          <w:t>d</w:t>
        </w:r>
        <w:r>
          <w:rPr>
            <w:rFonts w:ascii="Calibri" w:eastAsia="Calibri" w:hAnsi="Calibri" w:cs="Calibri"/>
            <w:color w:val="0462C1"/>
            <w:spacing w:val="1"/>
            <w:sz w:val="22"/>
            <w:szCs w:val="22"/>
            <w:u w:val="single" w:color="0462C1"/>
          </w:rPr>
          <w:t>o</w:t>
        </w:r>
        <w:r>
          <w:rPr>
            <w:rFonts w:ascii="Calibri" w:eastAsia="Calibri" w:hAnsi="Calibri" w:cs="Calibri"/>
            <w:color w:val="0462C1"/>
            <w:sz w:val="22"/>
            <w:szCs w:val="22"/>
            <w:u w:val="single" w:color="0462C1"/>
          </w:rPr>
          <w:t>cs</w:t>
        </w:r>
        <w:r>
          <w:rPr>
            <w:rFonts w:ascii="Calibri" w:eastAsia="Calibri" w:hAnsi="Calibri" w:cs="Calibri"/>
            <w:color w:val="0462C1"/>
            <w:spacing w:val="1"/>
            <w:sz w:val="22"/>
            <w:szCs w:val="22"/>
            <w:u w:val="single" w:color="0462C1"/>
          </w:rPr>
          <w:t>/</w:t>
        </w:r>
        <w:r>
          <w:rPr>
            <w:rFonts w:ascii="Calibri" w:eastAsia="Calibri" w:hAnsi="Calibri" w:cs="Calibri"/>
            <w:color w:val="0462C1"/>
            <w:sz w:val="22"/>
            <w:szCs w:val="22"/>
            <w:u w:val="single" w:color="0462C1"/>
          </w:rPr>
          <w:t>assi</w:t>
        </w:r>
        <w:r>
          <w:rPr>
            <w:rFonts w:ascii="Calibri" w:eastAsia="Calibri" w:hAnsi="Calibri" w:cs="Calibri"/>
            <w:color w:val="0462C1"/>
            <w:spacing w:val="-3"/>
            <w:sz w:val="22"/>
            <w:szCs w:val="22"/>
            <w:u w:val="single" w:color="0462C1"/>
          </w:rPr>
          <w:t>s</w:t>
        </w:r>
        <w:r>
          <w:rPr>
            <w:rFonts w:ascii="Calibri" w:eastAsia="Calibri" w:hAnsi="Calibri" w:cs="Calibri"/>
            <w:color w:val="0462C1"/>
            <w:sz w:val="22"/>
            <w:szCs w:val="22"/>
            <w:u w:val="single" w:color="0462C1"/>
          </w:rPr>
          <w:t>tant</w:t>
        </w:r>
        <w:r>
          <w:rPr>
            <w:rFonts w:ascii="Calibri" w:eastAsia="Calibri" w:hAnsi="Calibri" w:cs="Calibri"/>
            <w:color w:val="0462C1"/>
            <w:spacing w:val="-2"/>
            <w:sz w:val="22"/>
            <w:szCs w:val="22"/>
            <w:u w:val="single" w:color="0462C1"/>
          </w:rPr>
          <w:t>?</w:t>
        </w:r>
        <w:r>
          <w:rPr>
            <w:rFonts w:ascii="Calibri" w:eastAsia="Calibri" w:hAnsi="Calibri" w:cs="Calibri"/>
            <w:color w:val="0462C1"/>
            <w:sz w:val="22"/>
            <w:szCs w:val="22"/>
            <w:u w:val="single" w:color="0462C1"/>
          </w:rPr>
          <w:t>t</w:t>
        </w:r>
        <w:r>
          <w:rPr>
            <w:rFonts w:ascii="Calibri" w:eastAsia="Calibri" w:hAnsi="Calibri" w:cs="Calibri"/>
            <w:color w:val="0462C1"/>
            <w:spacing w:val="1"/>
            <w:sz w:val="22"/>
            <w:szCs w:val="22"/>
            <w:u w:val="single" w:color="0462C1"/>
          </w:rPr>
          <w:t>o</w:t>
        </w:r>
        <w:r>
          <w:rPr>
            <w:rFonts w:ascii="Calibri" w:eastAsia="Calibri" w:hAnsi="Calibri" w:cs="Calibri"/>
            <w:color w:val="0462C1"/>
            <w:spacing w:val="-1"/>
            <w:sz w:val="22"/>
            <w:szCs w:val="22"/>
            <w:u w:val="single" w:color="0462C1"/>
          </w:rPr>
          <w:t>p</w:t>
        </w:r>
        <w:r>
          <w:rPr>
            <w:rFonts w:ascii="Calibri" w:eastAsia="Calibri" w:hAnsi="Calibri" w:cs="Calibri"/>
            <w:color w:val="0462C1"/>
            <w:sz w:val="22"/>
            <w:szCs w:val="22"/>
            <w:u w:val="single" w:color="0462C1"/>
          </w:rPr>
          <w:t>i</w:t>
        </w:r>
        <w:r>
          <w:rPr>
            <w:rFonts w:ascii="Calibri" w:eastAsia="Calibri" w:hAnsi="Calibri" w:cs="Calibri"/>
            <w:color w:val="0462C1"/>
            <w:spacing w:val="-3"/>
            <w:sz w:val="22"/>
            <w:szCs w:val="22"/>
            <w:u w:val="single" w:color="0462C1"/>
          </w:rPr>
          <w:t>c</w:t>
        </w:r>
        <w:r>
          <w:rPr>
            <w:rFonts w:ascii="Calibri" w:eastAsia="Calibri" w:hAnsi="Calibri" w:cs="Calibri"/>
            <w:color w:val="0462C1"/>
            <w:sz w:val="22"/>
            <w:szCs w:val="22"/>
            <w:u w:val="single" w:color="0462C1"/>
          </w:rPr>
          <w:t>=assista</w:t>
        </w:r>
        <w:r>
          <w:rPr>
            <w:rFonts w:ascii="Calibri" w:eastAsia="Calibri" w:hAnsi="Calibri" w:cs="Calibri"/>
            <w:color w:val="0462C1"/>
            <w:spacing w:val="-3"/>
            <w:sz w:val="22"/>
            <w:szCs w:val="22"/>
            <w:u w:val="single" w:color="0462C1"/>
          </w:rPr>
          <w:t>n</w:t>
        </w:r>
        <w:r>
          <w:rPr>
            <w:rFonts w:ascii="Calibri" w:eastAsia="Calibri" w:hAnsi="Calibri" w:cs="Calibri"/>
            <w:color w:val="0462C1"/>
            <w:spacing w:val="-1"/>
            <w:sz w:val="22"/>
            <w:szCs w:val="22"/>
            <w:u w:val="single" w:color="0462C1"/>
          </w:rPr>
          <w:t>t</w:t>
        </w:r>
        <w:r>
          <w:rPr>
            <w:rFonts w:ascii="Calibri" w:eastAsia="Calibri" w:hAnsi="Calibri" w:cs="Calibri"/>
            <w:color w:val="0462C1"/>
            <w:sz w:val="22"/>
            <w:szCs w:val="22"/>
            <w:u w:val="single" w:color="0462C1"/>
          </w:rPr>
          <w:t>-</w:t>
        </w:r>
        <w:r>
          <w:rPr>
            <w:rFonts w:ascii="Calibri" w:eastAsia="Calibri" w:hAnsi="Calibri" w:cs="Calibri"/>
            <w:color w:val="0462C1"/>
            <w:spacing w:val="-1"/>
            <w:sz w:val="22"/>
            <w:szCs w:val="22"/>
            <w:u w:val="single" w:color="0462C1"/>
          </w:rPr>
          <w:t>g</w:t>
        </w:r>
        <w:r>
          <w:rPr>
            <w:rFonts w:ascii="Calibri" w:eastAsia="Calibri" w:hAnsi="Calibri" w:cs="Calibri"/>
            <w:color w:val="0462C1"/>
            <w:sz w:val="22"/>
            <w:szCs w:val="22"/>
            <w:u w:val="single" w:color="0462C1"/>
          </w:rPr>
          <w:t>e</w:t>
        </w:r>
        <w:r>
          <w:rPr>
            <w:rFonts w:ascii="Calibri" w:eastAsia="Calibri" w:hAnsi="Calibri" w:cs="Calibri"/>
            <w:color w:val="0462C1"/>
            <w:spacing w:val="1"/>
            <w:sz w:val="22"/>
            <w:szCs w:val="22"/>
            <w:u w:val="single" w:color="0462C1"/>
          </w:rPr>
          <w:t>t</w:t>
        </w:r>
        <w:r>
          <w:rPr>
            <w:rFonts w:ascii="Calibri" w:eastAsia="Calibri" w:hAnsi="Calibri" w:cs="Calibri"/>
            <w:color w:val="0462C1"/>
            <w:sz w:val="22"/>
            <w:szCs w:val="22"/>
            <w:u w:val="single" w:color="0462C1"/>
          </w:rPr>
          <w:t>ti</w:t>
        </w:r>
        <w:r>
          <w:rPr>
            <w:rFonts w:ascii="Calibri" w:eastAsia="Calibri" w:hAnsi="Calibri" w:cs="Calibri"/>
            <w:color w:val="0462C1"/>
            <w:spacing w:val="-1"/>
            <w:sz w:val="22"/>
            <w:szCs w:val="22"/>
            <w:u w:val="single" w:color="0462C1"/>
          </w:rPr>
          <w:t>n</w:t>
        </w:r>
        <w:r>
          <w:rPr>
            <w:rFonts w:ascii="Calibri" w:eastAsia="Calibri" w:hAnsi="Calibri" w:cs="Calibri"/>
            <w:color w:val="0462C1"/>
            <w:sz w:val="22"/>
            <w:szCs w:val="22"/>
            <w:u w:val="single" w:color="0462C1"/>
          </w:rPr>
          <w:t>g-star</w:t>
        </w:r>
        <w:r>
          <w:rPr>
            <w:rFonts w:ascii="Calibri" w:eastAsia="Calibri" w:hAnsi="Calibri" w:cs="Calibri"/>
            <w:color w:val="0462C1"/>
            <w:spacing w:val="-2"/>
            <w:sz w:val="22"/>
            <w:szCs w:val="22"/>
            <w:u w:val="single" w:color="0462C1"/>
          </w:rPr>
          <w:t>t</w:t>
        </w:r>
        <w:r>
          <w:rPr>
            <w:rFonts w:ascii="Calibri" w:eastAsia="Calibri" w:hAnsi="Calibri" w:cs="Calibri"/>
            <w:color w:val="0462C1"/>
            <w:sz w:val="22"/>
            <w:szCs w:val="22"/>
            <w:u w:val="single" w:color="0462C1"/>
          </w:rPr>
          <w:t>ed</w:t>
        </w:r>
      </w:hyperlink>
    </w:p>
    <w:p w:rsidR="00525950" w:rsidRDefault="00525950" w:rsidP="00525950">
      <w:pPr>
        <w:spacing w:before="1" w:line="140" w:lineRule="exact"/>
        <w:rPr>
          <w:sz w:val="15"/>
          <w:szCs w:val="15"/>
        </w:rPr>
      </w:pPr>
    </w:p>
    <w:p w:rsidR="00525950" w:rsidRDefault="00525950" w:rsidP="00525950">
      <w:pPr>
        <w:ind w:left="120"/>
        <w:rPr>
          <w:rFonts w:ascii="Calibri" w:eastAsia="Calibri" w:hAnsi="Calibri" w:cs="Calibri"/>
          <w:sz w:val="22"/>
          <w:szCs w:val="22"/>
        </w:rPr>
      </w:pPr>
      <w:r>
        <w:rPr>
          <w:w w:val="131"/>
          <w:sz w:val="24"/>
          <w:szCs w:val="24"/>
        </w:rPr>
        <w:t xml:space="preserve">•  </w:t>
      </w:r>
      <w:r>
        <w:rPr>
          <w:spacing w:val="4"/>
          <w:w w:val="13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462C1"/>
          <w:spacing w:val="-69"/>
          <w:w w:val="131"/>
          <w:sz w:val="22"/>
          <w:szCs w:val="22"/>
        </w:rPr>
        <w:t xml:space="preserve"> </w:t>
      </w:r>
      <w:hyperlink r:id="rId29">
        <w:r>
          <w:rPr>
            <w:rFonts w:ascii="Calibri" w:eastAsia="Calibri" w:hAnsi="Calibri" w:cs="Calibri"/>
            <w:color w:val="0462C1"/>
            <w:spacing w:val="-1"/>
            <w:sz w:val="22"/>
            <w:szCs w:val="22"/>
            <w:u w:val="single" w:color="0462C1"/>
          </w:rPr>
          <w:t>h</w:t>
        </w:r>
        <w:r>
          <w:rPr>
            <w:rFonts w:ascii="Calibri" w:eastAsia="Calibri" w:hAnsi="Calibri" w:cs="Calibri"/>
            <w:color w:val="0462C1"/>
            <w:sz w:val="22"/>
            <w:szCs w:val="22"/>
            <w:u w:val="single" w:color="0462C1"/>
          </w:rPr>
          <w:t>t</w:t>
        </w:r>
        <w:r>
          <w:rPr>
            <w:rFonts w:ascii="Calibri" w:eastAsia="Calibri" w:hAnsi="Calibri" w:cs="Calibri"/>
            <w:color w:val="0462C1"/>
            <w:spacing w:val="1"/>
            <w:sz w:val="22"/>
            <w:szCs w:val="22"/>
            <w:u w:val="single" w:color="0462C1"/>
          </w:rPr>
          <w:t>t</w:t>
        </w:r>
        <w:r>
          <w:rPr>
            <w:rFonts w:ascii="Calibri" w:eastAsia="Calibri" w:hAnsi="Calibri" w:cs="Calibri"/>
            <w:color w:val="0462C1"/>
            <w:spacing w:val="-1"/>
            <w:sz w:val="22"/>
            <w:szCs w:val="22"/>
            <w:u w:val="single" w:color="0462C1"/>
          </w:rPr>
          <w:t>p</w:t>
        </w:r>
        <w:r>
          <w:rPr>
            <w:rFonts w:ascii="Calibri" w:eastAsia="Calibri" w:hAnsi="Calibri" w:cs="Calibri"/>
            <w:color w:val="0462C1"/>
            <w:sz w:val="22"/>
            <w:szCs w:val="22"/>
            <w:u w:val="single" w:color="0462C1"/>
          </w:rPr>
          <w:t>s</w:t>
        </w:r>
        <w:r>
          <w:rPr>
            <w:rFonts w:ascii="Calibri" w:eastAsia="Calibri" w:hAnsi="Calibri" w:cs="Calibri"/>
            <w:color w:val="0462C1"/>
            <w:spacing w:val="1"/>
            <w:sz w:val="22"/>
            <w:szCs w:val="22"/>
            <w:u w:val="single" w:color="0462C1"/>
          </w:rPr>
          <w:t>:</w:t>
        </w:r>
        <w:r>
          <w:rPr>
            <w:rFonts w:ascii="Calibri" w:eastAsia="Calibri" w:hAnsi="Calibri" w:cs="Calibri"/>
            <w:color w:val="0462C1"/>
            <w:spacing w:val="-1"/>
            <w:sz w:val="22"/>
            <w:szCs w:val="22"/>
            <w:u w:val="single" w:color="0462C1"/>
          </w:rPr>
          <w:t>/</w:t>
        </w:r>
        <w:r>
          <w:rPr>
            <w:rFonts w:ascii="Calibri" w:eastAsia="Calibri" w:hAnsi="Calibri" w:cs="Calibri"/>
            <w:color w:val="0462C1"/>
            <w:spacing w:val="1"/>
            <w:sz w:val="22"/>
            <w:szCs w:val="22"/>
            <w:u w:val="single" w:color="0462C1"/>
          </w:rPr>
          <w:t>/</w:t>
        </w:r>
        <w:r>
          <w:rPr>
            <w:rFonts w:ascii="Calibri" w:eastAsia="Calibri" w:hAnsi="Calibri" w:cs="Calibri"/>
            <w:color w:val="0462C1"/>
            <w:spacing w:val="-1"/>
            <w:sz w:val="22"/>
            <w:szCs w:val="22"/>
            <w:u w:val="single" w:color="0462C1"/>
          </w:rPr>
          <w:t>d</w:t>
        </w:r>
        <w:r>
          <w:rPr>
            <w:rFonts w:ascii="Calibri" w:eastAsia="Calibri" w:hAnsi="Calibri" w:cs="Calibri"/>
            <w:color w:val="0462C1"/>
            <w:spacing w:val="-2"/>
            <w:sz w:val="22"/>
            <w:szCs w:val="22"/>
            <w:u w:val="single" w:color="0462C1"/>
          </w:rPr>
          <w:t>e</w:t>
        </w:r>
        <w:r>
          <w:rPr>
            <w:rFonts w:ascii="Calibri" w:eastAsia="Calibri" w:hAnsi="Calibri" w:cs="Calibri"/>
            <w:color w:val="0462C1"/>
            <w:spacing w:val="1"/>
            <w:sz w:val="22"/>
            <w:szCs w:val="22"/>
            <w:u w:val="single" w:color="0462C1"/>
          </w:rPr>
          <w:t>v</w:t>
        </w:r>
        <w:r>
          <w:rPr>
            <w:rFonts w:ascii="Calibri" w:eastAsia="Calibri" w:hAnsi="Calibri" w:cs="Calibri"/>
            <w:color w:val="0462C1"/>
            <w:sz w:val="22"/>
            <w:szCs w:val="22"/>
            <w:u w:val="single" w:color="0462C1"/>
          </w:rPr>
          <w:t>e</w:t>
        </w:r>
        <w:r>
          <w:rPr>
            <w:rFonts w:ascii="Calibri" w:eastAsia="Calibri" w:hAnsi="Calibri" w:cs="Calibri"/>
            <w:color w:val="0462C1"/>
            <w:spacing w:val="-2"/>
            <w:sz w:val="22"/>
            <w:szCs w:val="22"/>
            <w:u w:val="single" w:color="0462C1"/>
          </w:rPr>
          <w:t>l</w:t>
        </w:r>
        <w:r>
          <w:rPr>
            <w:rFonts w:ascii="Calibri" w:eastAsia="Calibri" w:hAnsi="Calibri" w:cs="Calibri"/>
            <w:color w:val="0462C1"/>
            <w:spacing w:val="1"/>
            <w:sz w:val="22"/>
            <w:szCs w:val="22"/>
            <w:u w:val="single" w:color="0462C1"/>
          </w:rPr>
          <w:t>o</w:t>
        </w:r>
        <w:r>
          <w:rPr>
            <w:rFonts w:ascii="Calibri" w:eastAsia="Calibri" w:hAnsi="Calibri" w:cs="Calibri"/>
            <w:color w:val="0462C1"/>
            <w:spacing w:val="-1"/>
            <w:sz w:val="22"/>
            <w:szCs w:val="22"/>
            <w:u w:val="single" w:color="0462C1"/>
          </w:rPr>
          <w:t>p</w:t>
        </w:r>
        <w:r>
          <w:rPr>
            <w:rFonts w:ascii="Calibri" w:eastAsia="Calibri" w:hAnsi="Calibri" w:cs="Calibri"/>
            <w:color w:val="0462C1"/>
            <w:sz w:val="22"/>
            <w:szCs w:val="22"/>
            <w:u w:val="single" w:color="0462C1"/>
          </w:rPr>
          <w:t>er.i</w:t>
        </w:r>
        <w:r>
          <w:rPr>
            <w:rFonts w:ascii="Calibri" w:eastAsia="Calibri" w:hAnsi="Calibri" w:cs="Calibri"/>
            <w:color w:val="0462C1"/>
            <w:spacing w:val="-4"/>
            <w:sz w:val="22"/>
            <w:szCs w:val="22"/>
            <w:u w:val="single" w:color="0462C1"/>
          </w:rPr>
          <w:t>b</w:t>
        </w:r>
        <w:r>
          <w:rPr>
            <w:rFonts w:ascii="Calibri" w:eastAsia="Calibri" w:hAnsi="Calibri" w:cs="Calibri"/>
            <w:color w:val="0462C1"/>
            <w:spacing w:val="1"/>
            <w:sz w:val="22"/>
            <w:szCs w:val="22"/>
            <w:u w:val="single" w:color="0462C1"/>
          </w:rPr>
          <w:t>m</w:t>
        </w:r>
        <w:r>
          <w:rPr>
            <w:rFonts w:ascii="Calibri" w:eastAsia="Calibri" w:hAnsi="Calibri" w:cs="Calibri"/>
            <w:color w:val="0462C1"/>
            <w:sz w:val="22"/>
            <w:szCs w:val="22"/>
            <w:u w:val="single" w:color="0462C1"/>
          </w:rPr>
          <w:t>.c</w:t>
        </w:r>
        <w:r>
          <w:rPr>
            <w:rFonts w:ascii="Calibri" w:eastAsia="Calibri" w:hAnsi="Calibri" w:cs="Calibri"/>
            <w:color w:val="0462C1"/>
            <w:spacing w:val="-1"/>
            <w:sz w:val="22"/>
            <w:szCs w:val="22"/>
            <w:u w:val="single" w:color="0462C1"/>
          </w:rPr>
          <w:t>om</w:t>
        </w:r>
        <w:r>
          <w:rPr>
            <w:rFonts w:ascii="Calibri" w:eastAsia="Calibri" w:hAnsi="Calibri" w:cs="Calibri"/>
            <w:color w:val="0462C1"/>
            <w:spacing w:val="1"/>
            <w:sz w:val="22"/>
            <w:szCs w:val="22"/>
            <w:u w:val="single" w:color="0462C1"/>
          </w:rPr>
          <w:t>/</w:t>
        </w:r>
        <w:r>
          <w:rPr>
            <w:rFonts w:ascii="Calibri" w:eastAsia="Calibri" w:hAnsi="Calibri" w:cs="Calibri"/>
            <w:color w:val="0462C1"/>
            <w:sz w:val="22"/>
            <w:szCs w:val="22"/>
            <w:u w:val="single" w:color="0462C1"/>
          </w:rPr>
          <w:t>recip</w:t>
        </w:r>
        <w:r>
          <w:rPr>
            <w:rFonts w:ascii="Calibri" w:eastAsia="Calibri" w:hAnsi="Calibri" w:cs="Calibri"/>
            <w:color w:val="0462C1"/>
            <w:spacing w:val="-2"/>
            <w:sz w:val="22"/>
            <w:szCs w:val="22"/>
            <w:u w:val="single" w:color="0462C1"/>
          </w:rPr>
          <w:t>e</w:t>
        </w:r>
        <w:r>
          <w:rPr>
            <w:rFonts w:ascii="Calibri" w:eastAsia="Calibri" w:hAnsi="Calibri" w:cs="Calibri"/>
            <w:color w:val="0462C1"/>
            <w:sz w:val="22"/>
            <w:szCs w:val="22"/>
            <w:u w:val="single" w:color="0462C1"/>
          </w:rPr>
          <w:t>s</w:t>
        </w:r>
        <w:r>
          <w:rPr>
            <w:rFonts w:ascii="Calibri" w:eastAsia="Calibri" w:hAnsi="Calibri" w:cs="Calibri"/>
            <w:color w:val="0462C1"/>
            <w:spacing w:val="1"/>
            <w:sz w:val="22"/>
            <w:szCs w:val="22"/>
            <w:u w:val="single" w:color="0462C1"/>
          </w:rPr>
          <w:t>/</w:t>
        </w:r>
        <w:r>
          <w:rPr>
            <w:rFonts w:ascii="Calibri" w:eastAsia="Calibri" w:hAnsi="Calibri" w:cs="Calibri"/>
            <w:color w:val="0462C1"/>
            <w:sz w:val="22"/>
            <w:szCs w:val="22"/>
            <w:u w:val="single" w:color="0462C1"/>
          </w:rPr>
          <w:t>t</w:t>
        </w:r>
        <w:r>
          <w:rPr>
            <w:rFonts w:ascii="Calibri" w:eastAsia="Calibri" w:hAnsi="Calibri" w:cs="Calibri"/>
            <w:color w:val="0462C1"/>
            <w:spacing w:val="-3"/>
            <w:sz w:val="22"/>
            <w:szCs w:val="22"/>
            <w:u w:val="single" w:color="0462C1"/>
          </w:rPr>
          <w:t>u</w:t>
        </w:r>
        <w:r>
          <w:rPr>
            <w:rFonts w:ascii="Calibri" w:eastAsia="Calibri" w:hAnsi="Calibri" w:cs="Calibri"/>
            <w:color w:val="0462C1"/>
            <w:sz w:val="22"/>
            <w:szCs w:val="22"/>
            <w:u w:val="single" w:color="0462C1"/>
          </w:rPr>
          <w:t>t</w:t>
        </w:r>
        <w:r>
          <w:rPr>
            <w:rFonts w:ascii="Calibri" w:eastAsia="Calibri" w:hAnsi="Calibri" w:cs="Calibri"/>
            <w:color w:val="0462C1"/>
            <w:spacing w:val="1"/>
            <w:sz w:val="22"/>
            <w:szCs w:val="22"/>
            <w:u w:val="single" w:color="0462C1"/>
          </w:rPr>
          <w:t>o</w:t>
        </w:r>
        <w:r>
          <w:rPr>
            <w:rFonts w:ascii="Calibri" w:eastAsia="Calibri" w:hAnsi="Calibri" w:cs="Calibri"/>
            <w:color w:val="0462C1"/>
            <w:sz w:val="22"/>
            <w:szCs w:val="22"/>
            <w:u w:val="single" w:color="0462C1"/>
          </w:rPr>
          <w:t>ri</w:t>
        </w:r>
        <w:r>
          <w:rPr>
            <w:rFonts w:ascii="Calibri" w:eastAsia="Calibri" w:hAnsi="Calibri" w:cs="Calibri"/>
            <w:color w:val="0462C1"/>
            <w:spacing w:val="-1"/>
            <w:sz w:val="22"/>
            <w:szCs w:val="22"/>
            <w:u w:val="single" w:color="0462C1"/>
          </w:rPr>
          <w:t>a</w:t>
        </w:r>
        <w:r>
          <w:rPr>
            <w:rFonts w:ascii="Calibri" w:eastAsia="Calibri" w:hAnsi="Calibri" w:cs="Calibri"/>
            <w:color w:val="0462C1"/>
            <w:sz w:val="22"/>
            <w:szCs w:val="22"/>
            <w:u w:val="single" w:color="0462C1"/>
          </w:rPr>
          <w:t>l</w:t>
        </w:r>
        <w:r>
          <w:rPr>
            <w:rFonts w:ascii="Calibri" w:eastAsia="Calibri" w:hAnsi="Calibri" w:cs="Calibri"/>
            <w:color w:val="0462C1"/>
            <w:spacing w:val="-3"/>
            <w:sz w:val="22"/>
            <w:szCs w:val="22"/>
            <w:u w:val="single" w:color="0462C1"/>
          </w:rPr>
          <w:t>s</w:t>
        </w:r>
        <w:r>
          <w:rPr>
            <w:rFonts w:ascii="Calibri" w:eastAsia="Calibri" w:hAnsi="Calibri" w:cs="Calibri"/>
            <w:color w:val="0462C1"/>
            <w:spacing w:val="1"/>
            <w:sz w:val="22"/>
            <w:szCs w:val="22"/>
            <w:u w:val="single" w:color="0462C1"/>
          </w:rPr>
          <w:t>/</w:t>
        </w:r>
        <w:r>
          <w:rPr>
            <w:rFonts w:ascii="Calibri" w:eastAsia="Calibri" w:hAnsi="Calibri" w:cs="Calibri"/>
            <w:color w:val="0462C1"/>
            <w:spacing w:val="-3"/>
            <w:sz w:val="22"/>
            <w:szCs w:val="22"/>
            <w:u w:val="single" w:color="0462C1"/>
          </w:rPr>
          <w:t>h</w:t>
        </w:r>
        <w:r>
          <w:rPr>
            <w:rFonts w:ascii="Calibri" w:eastAsia="Calibri" w:hAnsi="Calibri" w:cs="Calibri"/>
            <w:color w:val="0462C1"/>
            <w:spacing w:val="1"/>
            <w:sz w:val="22"/>
            <w:szCs w:val="22"/>
            <w:u w:val="single" w:color="0462C1"/>
          </w:rPr>
          <w:t>o</w:t>
        </w:r>
        <w:r>
          <w:rPr>
            <w:rFonts w:ascii="Calibri" w:eastAsia="Calibri" w:hAnsi="Calibri" w:cs="Calibri"/>
            <w:color w:val="0462C1"/>
            <w:spacing w:val="4"/>
            <w:sz w:val="22"/>
            <w:szCs w:val="22"/>
            <w:u w:val="single" w:color="0462C1"/>
          </w:rPr>
          <w:t>w</w:t>
        </w:r>
        <w:r>
          <w:rPr>
            <w:rFonts w:ascii="Calibri" w:eastAsia="Calibri" w:hAnsi="Calibri" w:cs="Calibri"/>
            <w:color w:val="0462C1"/>
            <w:sz w:val="22"/>
            <w:szCs w:val="22"/>
            <w:u w:val="single" w:color="0462C1"/>
          </w:rPr>
          <w:t>-</w:t>
        </w:r>
        <w:r>
          <w:rPr>
            <w:rFonts w:ascii="Calibri" w:eastAsia="Calibri" w:hAnsi="Calibri" w:cs="Calibri"/>
            <w:color w:val="0462C1"/>
            <w:spacing w:val="-2"/>
            <w:sz w:val="22"/>
            <w:szCs w:val="22"/>
            <w:u w:val="single" w:color="0462C1"/>
          </w:rPr>
          <w:t>t</w:t>
        </w:r>
        <w:r>
          <w:rPr>
            <w:rFonts w:ascii="Calibri" w:eastAsia="Calibri" w:hAnsi="Calibri" w:cs="Calibri"/>
            <w:color w:val="0462C1"/>
            <w:spacing w:val="1"/>
            <w:sz w:val="22"/>
            <w:szCs w:val="22"/>
            <w:u w:val="single" w:color="0462C1"/>
          </w:rPr>
          <w:t>o</w:t>
        </w:r>
        <w:r>
          <w:rPr>
            <w:rFonts w:ascii="Calibri" w:eastAsia="Calibri" w:hAnsi="Calibri" w:cs="Calibri"/>
            <w:color w:val="0462C1"/>
            <w:sz w:val="22"/>
            <w:szCs w:val="22"/>
            <w:u w:val="single" w:color="0462C1"/>
          </w:rPr>
          <w:t>-</w:t>
        </w:r>
        <w:r>
          <w:rPr>
            <w:rFonts w:ascii="Calibri" w:eastAsia="Calibri" w:hAnsi="Calibri" w:cs="Calibri"/>
            <w:color w:val="0462C1"/>
            <w:spacing w:val="-2"/>
            <w:sz w:val="22"/>
            <w:szCs w:val="22"/>
            <w:u w:val="single" w:color="0462C1"/>
          </w:rPr>
          <w:t>c</w:t>
        </w:r>
        <w:r>
          <w:rPr>
            <w:rFonts w:ascii="Calibri" w:eastAsia="Calibri" w:hAnsi="Calibri" w:cs="Calibri"/>
            <w:color w:val="0462C1"/>
            <w:sz w:val="22"/>
            <w:szCs w:val="22"/>
            <w:u w:val="single" w:color="0462C1"/>
          </w:rPr>
          <w:t>reat</w:t>
        </w:r>
        <w:r>
          <w:rPr>
            <w:rFonts w:ascii="Calibri" w:eastAsia="Calibri" w:hAnsi="Calibri" w:cs="Calibri"/>
            <w:color w:val="0462C1"/>
            <w:spacing w:val="1"/>
            <w:sz w:val="22"/>
            <w:szCs w:val="22"/>
            <w:u w:val="single" w:color="0462C1"/>
          </w:rPr>
          <w:t>e</w:t>
        </w:r>
        <w:r>
          <w:rPr>
            <w:rFonts w:ascii="Calibri" w:eastAsia="Calibri" w:hAnsi="Calibri" w:cs="Calibri"/>
            <w:color w:val="0462C1"/>
            <w:sz w:val="22"/>
            <w:szCs w:val="22"/>
            <w:u w:val="single" w:color="0462C1"/>
          </w:rPr>
          <w:t>-a</w:t>
        </w:r>
        <w:r>
          <w:rPr>
            <w:rFonts w:ascii="Calibri" w:eastAsia="Calibri" w:hAnsi="Calibri" w:cs="Calibri"/>
            <w:color w:val="0462C1"/>
            <w:spacing w:val="-3"/>
            <w:sz w:val="22"/>
            <w:szCs w:val="22"/>
            <w:u w:val="single" w:color="0462C1"/>
          </w:rPr>
          <w:t>-</w:t>
        </w:r>
        <w:r>
          <w:rPr>
            <w:rFonts w:ascii="Calibri" w:eastAsia="Calibri" w:hAnsi="Calibri" w:cs="Calibri"/>
            <w:color w:val="0462C1"/>
            <w:sz w:val="22"/>
            <w:szCs w:val="22"/>
            <w:u w:val="single" w:color="0462C1"/>
          </w:rPr>
          <w:t>wa</w:t>
        </w:r>
        <w:r>
          <w:rPr>
            <w:rFonts w:ascii="Calibri" w:eastAsia="Calibri" w:hAnsi="Calibri" w:cs="Calibri"/>
            <w:color w:val="0462C1"/>
            <w:spacing w:val="1"/>
            <w:sz w:val="22"/>
            <w:szCs w:val="22"/>
            <w:u w:val="single" w:color="0462C1"/>
          </w:rPr>
          <w:t>t</w:t>
        </w:r>
        <w:r>
          <w:rPr>
            <w:rFonts w:ascii="Calibri" w:eastAsia="Calibri" w:hAnsi="Calibri" w:cs="Calibri"/>
            <w:color w:val="0462C1"/>
            <w:spacing w:val="-2"/>
            <w:sz w:val="22"/>
            <w:szCs w:val="22"/>
            <w:u w:val="single" w:color="0462C1"/>
          </w:rPr>
          <w:t>s</w:t>
        </w:r>
        <w:r>
          <w:rPr>
            <w:rFonts w:ascii="Calibri" w:eastAsia="Calibri" w:hAnsi="Calibri" w:cs="Calibri"/>
            <w:color w:val="0462C1"/>
            <w:spacing w:val="1"/>
            <w:sz w:val="22"/>
            <w:szCs w:val="22"/>
            <w:u w:val="single" w:color="0462C1"/>
          </w:rPr>
          <w:t>o</w:t>
        </w:r>
        <w:r>
          <w:rPr>
            <w:rFonts w:ascii="Calibri" w:eastAsia="Calibri" w:hAnsi="Calibri" w:cs="Calibri"/>
            <w:color w:val="0462C1"/>
            <w:sz w:val="22"/>
            <w:szCs w:val="22"/>
            <w:u w:val="single" w:color="0462C1"/>
          </w:rPr>
          <w:t>n-ch</w:t>
        </w:r>
        <w:r>
          <w:rPr>
            <w:rFonts w:ascii="Calibri" w:eastAsia="Calibri" w:hAnsi="Calibri" w:cs="Calibri"/>
            <w:color w:val="0462C1"/>
            <w:spacing w:val="-1"/>
            <w:sz w:val="22"/>
            <w:szCs w:val="22"/>
            <w:u w:val="single" w:color="0462C1"/>
          </w:rPr>
          <w:t>a</w:t>
        </w:r>
        <w:r>
          <w:rPr>
            <w:rFonts w:ascii="Calibri" w:eastAsia="Calibri" w:hAnsi="Calibri" w:cs="Calibri"/>
            <w:color w:val="0462C1"/>
            <w:sz w:val="22"/>
            <w:szCs w:val="22"/>
            <w:u w:val="single" w:color="0462C1"/>
          </w:rPr>
          <w:t>t</w:t>
        </w:r>
        <w:r>
          <w:rPr>
            <w:rFonts w:ascii="Calibri" w:eastAsia="Calibri" w:hAnsi="Calibri" w:cs="Calibri"/>
            <w:color w:val="0462C1"/>
            <w:spacing w:val="-3"/>
            <w:sz w:val="22"/>
            <w:szCs w:val="22"/>
            <w:u w:val="single" w:color="0462C1"/>
          </w:rPr>
          <w:t>b</w:t>
        </w:r>
        <w:r>
          <w:rPr>
            <w:rFonts w:ascii="Calibri" w:eastAsia="Calibri" w:hAnsi="Calibri" w:cs="Calibri"/>
            <w:color w:val="0462C1"/>
            <w:spacing w:val="1"/>
            <w:sz w:val="22"/>
            <w:szCs w:val="22"/>
            <w:u w:val="single" w:color="0462C1"/>
          </w:rPr>
          <w:t>ot</w:t>
        </w:r>
        <w:r>
          <w:rPr>
            <w:rFonts w:ascii="Calibri" w:eastAsia="Calibri" w:hAnsi="Calibri" w:cs="Calibri"/>
            <w:color w:val="0462C1"/>
            <w:sz w:val="22"/>
            <w:szCs w:val="22"/>
            <w:u w:val="single" w:color="0462C1"/>
          </w:rPr>
          <w:t>-</w:t>
        </w:r>
        <w:r>
          <w:rPr>
            <w:rFonts w:ascii="Calibri" w:eastAsia="Calibri" w:hAnsi="Calibri" w:cs="Calibri"/>
            <w:color w:val="0462C1"/>
            <w:spacing w:val="1"/>
            <w:sz w:val="22"/>
            <w:szCs w:val="22"/>
            <w:u w:val="single" w:color="0462C1"/>
          </w:rPr>
          <w:t>o</w:t>
        </w:r>
        <w:r>
          <w:rPr>
            <w:rFonts w:ascii="Calibri" w:eastAsia="Calibri" w:hAnsi="Calibri" w:cs="Calibri"/>
            <w:color w:val="0462C1"/>
            <w:spacing w:val="-3"/>
            <w:sz w:val="22"/>
            <w:szCs w:val="22"/>
            <w:u w:val="single" w:color="0462C1"/>
          </w:rPr>
          <w:t>n</w:t>
        </w:r>
        <w:r>
          <w:rPr>
            <w:rFonts w:ascii="Calibri" w:eastAsia="Calibri" w:hAnsi="Calibri" w:cs="Calibri"/>
            <w:color w:val="0462C1"/>
            <w:sz w:val="22"/>
            <w:szCs w:val="22"/>
            <w:u w:val="single" w:color="0462C1"/>
          </w:rPr>
          <w:t>-</w:t>
        </w:r>
        <w:r>
          <w:rPr>
            <w:rFonts w:ascii="Calibri" w:eastAsia="Calibri" w:hAnsi="Calibri" w:cs="Calibri"/>
            <w:color w:val="0462C1"/>
            <w:spacing w:val="-1"/>
            <w:sz w:val="22"/>
            <w:szCs w:val="22"/>
            <w:u w:val="single" w:color="0462C1"/>
          </w:rPr>
          <w:t>n</w:t>
        </w:r>
        <w:r>
          <w:rPr>
            <w:rFonts w:ascii="Calibri" w:eastAsia="Calibri" w:hAnsi="Calibri" w:cs="Calibri"/>
            <w:color w:val="0462C1"/>
            <w:spacing w:val="1"/>
            <w:sz w:val="22"/>
            <w:szCs w:val="22"/>
            <w:u w:val="single" w:color="0462C1"/>
          </w:rPr>
          <w:t>o</w:t>
        </w:r>
        <w:r>
          <w:rPr>
            <w:rFonts w:ascii="Calibri" w:eastAsia="Calibri" w:hAnsi="Calibri" w:cs="Calibri"/>
            <w:color w:val="0462C1"/>
            <w:spacing w:val="-1"/>
            <w:sz w:val="22"/>
            <w:szCs w:val="22"/>
            <w:u w:val="single" w:color="0462C1"/>
          </w:rPr>
          <w:t>d</w:t>
        </w:r>
        <w:r>
          <w:rPr>
            <w:rFonts w:ascii="Calibri" w:eastAsia="Calibri" w:hAnsi="Calibri" w:cs="Calibri"/>
            <w:color w:val="0462C1"/>
            <w:sz w:val="22"/>
            <w:szCs w:val="22"/>
            <w:u w:val="single" w:color="0462C1"/>
          </w:rPr>
          <w:t>ere</w:t>
        </w:r>
        <w:r>
          <w:rPr>
            <w:rFonts w:ascii="Calibri" w:eastAsia="Calibri" w:hAnsi="Calibri" w:cs="Calibri"/>
            <w:color w:val="0462C1"/>
            <w:spacing w:val="-2"/>
            <w:sz w:val="22"/>
            <w:szCs w:val="22"/>
            <w:u w:val="single" w:color="0462C1"/>
          </w:rPr>
          <w:t>d</w:t>
        </w:r>
        <w:r>
          <w:rPr>
            <w:rFonts w:ascii="Calibri" w:eastAsia="Calibri" w:hAnsi="Calibri" w:cs="Calibri"/>
            <w:color w:val="0462C1"/>
            <w:sz w:val="22"/>
            <w:szCs w:val="22"/>
            <w:u w:val="single" w:color="0462C1"/>
          </w:rPr>
          <w:t>/</w:t>
        </w:r>
      </w:hyperlink>
    </w:p>
    <w:p w:rsidR="00525950" w:rsidRDefault="00525950" w:rsidP="00525950">
      <w:pPr>
        <w:spacing w:before="1" w:line="140" w:lineRule="exact"/>
        <w:rPr>
          <w:sz w:val="15"/>
          <w:szCs w:val="15"/>
        </w:rPr>
      </w:pPr>
    </w:p>
    <w:p w:rsidR="00525950" w:rsidRDefault="00525950" w:rsidP="00525950">
      <w:pPr>
        <w:ind w:left="120"/>
        <w:rPr>
          <w:rFonts w:ascii="Calibri" w:eastAsia="Calibri" w:hAnsi="Calibri" w:cs="Calibri"/>
          <w:sz w:val="22"/>
          <w:szCs w:val="22"/>
        </w:rPr>
      </w:pPr>
      <w:r>
        <w:rPr>
          <w:w w:val="131"/>
          <w:sz w:val="24"/>
          <w:szCs w:val="24"/>
        </w:rPr>
        <w:t xml:space="preserve">•  </w:t>
      </w:r>
      <w:r>
        <w:rPr>
          <w:spacing w:val="4"/>
          <w:w w:val="13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FF"/>
          <w:spacing w:val="-69"/>
          <w:w w:val="131"/>
          <w:sz w:val="22"/>
          <w:szCs w:val="22"/>
        </w:rPr>
        <w:t xml:space="preserve"> </w:t>
      </w:r>
      <w:hyperlink r:id="rId30">
        <w:r>
          <w:rPr>
            <w:rFonts w:ascii="Calibri" w:eastAsia="Calibri" w:hAnsi="Calibri" w:cs="Calibri"/>
            <w:color w:val="0000FF"/>
            <w:spacing w:val="-1"/>
            <w:sz w:val="22"/>
            <w:szCs w:val="22"/>
            <w:u w:val="single" w:color="0000FF"/>
          </w:rPr>
          <w:t>h</w:t>
        </w:r>
        <w:r>
          <w:rPr>
            <w:rFonts w:ascii="Calibri" w:eastAsia="Calibri" w:hAnsi="Calibri" w:cs="Calibri"/>
            <w:color w:val="0000FF"/>
            <w:sz w:val="22"/>
            <w:szCs w:val="22"/>
            <w:u w:val="single" w:color="0000FF"/>
          </w:rPr>
          <w:t>t</w:t>
        </w:r>
        <w:r>
          <w:rPr>
            <w:rFonts w:ascii="Calibri" w:eastAsia="Calibri" w:hAnsi="Calibri" w:cs="Calibri"/>
            <w:color w:val="0000FF"/>
            <w:spacing w:val="1"/>
            <w:sz w:val="22"/>
            <w:szCs w:val="22"/>
            <w:u w:val="single" w:color="0000FF"/>
          </w:rPr>
          <w:t>t</w:t>
        </w:r>
        <w:r>
          <w:rPr>
            <w:rFonts w:ascii="Calibri" w:eastAsia="Calibri" w:hAnsi="Calibri" w:cs="Calibri"/>
            <w:color w:val="0000FF"/>
            <w:spacing w:val="-1"/>
            <w:sz w:val="22"/>
            <w:szCs w:val="22"/>
            <w:u w:val="single" w:color="0000FF"/>
          </w:rPr>
          <w:t>p</w:t>
        </w:r>
        <w:r>
          <w:rPr>
            <w:rFonts w:ascii="Calibri" w:eastAsia="Calibri" w:hAnsi="Calibri" w:cs="Calibri"/>
            <w:color w:val="0000FF"/>
            <w:spacing w:val="1"/>
            <w:sz w:val="22"/>
            <w:szCs w:val="22"/>
            <w:u w:val="single" w:color="0000FF"/>
          </w:rPr>
          <w:t>:</w:t>
        </w:r>
        <w:r>
          <w:rPr>
            <w:rFonts w:ascii="Calibri" w:eastAsia="Calibri" w:hAnsi="Calibri" w:cs="Calibri"/>
            <w:color w:val="0000FF"/>
            <w:spacing w:val="-1"/>
            <w:sz w:val="22"/>
            <w:szCs w:val="22"/>
            <w:u w:val="single" w:color="0000FF"/>
          </w:rPr>
          <w:t>/</w:t>
        </w:r>
        <w:r>
          <w:rPr>
            <w:rFonts w:ascii="Calibri" w:eastAsia="Calibri" w:hAnsi="Calibri" w:cs="Calibri"/>
            <w:color w:val="0000FF"/>
            <w:spacing w:val="1"/>
            <w:sz w:val="22"/>
            <w:szCs w:val="22"/>
            <w:u w:val="single" w:color="0000FF"/>
          </w:rPr>
          <w:t>/</w:t>
        </w:r>
        <w:r>
          <w:rPr>
            <w:rFonts w:ascii="Calibri" w:eastAsia="Calibri" w:hAnsi="Calibri" w:cs="Calibri"/>
            <w:color w:val="0000FF"/>
            <w:spacing w:val="-2"/>
            <w:sz w:val="22"/>
            <w:szCs w:val="22"/>
            <w:u w:val="single" w:color="0000FF"/>
          </w:rPr>
          <w:t>w</w:t>
        </w:r>
        <w:r>
          <w:rPr>
            <w:rFonts w:ascii="Calibri" w:eastAsia="Calibri" w:hAnsi="Calibri" w:cs="Calibri"/>
            <w:color w:val="0000FF"/>
            <w:sz w:val="22"/>
            <w:szCs w:val="22"/>
            <w:u w:val="single" w:color="0000FF"/>
          </w:rPr>
          <w:t>w</w:t>
        </w:r>
        <w:r>
          <w:rPr>
            <w:rFonts w:ascii="Calibri" w:eastAsia="Calibri" w:hAnsi="Calibri" w:cs="Calibri"/>
            <w:color w:val="0000FF"/>
            <w:spacing w:val="1"/>
            <w:sz w:val="22"/>
            <w:szCs w:val="22"/>
            <w:u w:val="single" w:color="0000FF"/>
          </w:rPr>
          <w:t>w</w:t>
        </w:r>
        <w:r>
          <w:rPr>
            <w:rFonts w:ascii="Calibri" w:eastAsia="Calibri" w:hAnsi="Calibri" w:cs="Calibri"/>
            <w:color w:val="0000FF"/>
            <w:sz w:val="22"/>
            <w:szCs w:val="22"/>
            <w:u w:val="single" w:color="0000FF"/>
          </w:rPr>
          <w:t>.</w:t>
        </w:r>
        <w:r>
          <w:rPr>
            <w:rFonts w:ascii="Calibri" w:eastAsia="Calibri" w:hAnsi="Calibri" w:cs="Calibri"/>
            <w:color w:val="0000FF"/>
            <w:spacing w:val="-3"/>
            <w:sz w:val="22"/>
            <w:szCs w:val="22"/>
            <w:u w:val="single" w:color="0000FF"/>
          </w:rPr>
          <w:t>i</w:t>
        </w:r>
        <w:r>
          <w:rPr>
            <w:rFonts w:ascii="Calibri" w:eastAsia="Calibri" w:hAnsi="Calibri" w:cs="Calibri"/>
            <w:color w:val="0000FF"/>
            <w:spacing w:val="1"/>
            <w:sz w:val="22"/>
            <w:szCs w:val="22"/>
            <w:u w:val="single" w:color="0000FF"/>
          </w:rPr>
          <w:t>o</w:t>
        </w:r>
        <w:r>
          <w:rPr>
            <w:rFonts w:ascii="Calibri" w:eastAsia="Calibri" w:hAnsi="Calibri" w:cs="Calibri"/>
            <w:color w:val="0000FF"/>
            <w:sz w:val="22"/>
            <w:szCs w:val="22"/>
            <w:u w:val="single" w:color="0000FF"/>
          </w:rPr>
          <w:t>tg</w:t>
        </w:r>
        <w:r>
          <w:rPr>
            <w:rFonts w:ascii="Calibri" w:eastAsia="Calibri" w:hAnsi="Calibri" w:cs="Calibri"/>
            <w:color w:val="0000FF"/>
            <w:spacing w:val="-2"/>
            <w:sz w:val="22"/>
            <w:szCs w:val="22"/>
            <w:u w:val="single" w:color="0000FF"/>
          </w:rPr>
          <w:t>y</w:t>
        </w:r>
        <w:r>
          <w:rPr>
            <w:rFonts w:ascii="Calibri" w:eastAsia="Calibri" w:hAnsi="Calibri" w:cs="Calibri"/>
            <w:color w:val="0000FF"/>
            <w:sz w:val="22"/>
            <w:szCs w:val="22"/>
            <w:u w:val="single" w:color="0000FF"/>
          </w:rPr>
          <w:t>a</w:t>
        </w:r>
        <w:r>
          <w:rPr>
            <w:rFonts w:ascii="Calibri" w:eastAsia="Calibri" w:hAnsi="Calibri" w:cs="Calibri"/>
            <w:color w:val="0000FF"/>
            <w:spacing w:val="-1"/>
            <w:sz w:val="22"/>
            <w:szCs w:val="22"/>
            <w:u w:val="single" w:color="0000FF"/>
          </w:rPr>
          <w:t>n</w:t>
        </w:r>
        <w:r>
          <w:rPr>
            <w:rFonts w:ascii="Calibri" w:eastAsia="Calibri" w:hAnsi="Calibri" w:cs="Calibri"/>
            <w:color w:val="0000FF"/>
            <w:sz w:val="22"/>
            <w:szCs w:val="22"/>
            <w:u w:val="single" w:color="0000FF"/>
          </w:rPr>
          <w:t>.c</w:t>
        </w:r>
        <w:r>
          <w:rPr>
            <w:rFonts w:ascii="Calibri" w:eastAsia="Calibri" w:hAnsi="Calibri" w:cs="Calibri"/>
            <w:color w:val="0000FF"/>
            <w:spacing w:val="-1"/>
            <w:sz w:val="22"/>
            <w:szCs w:val="22"/>
            <w:u w:val="single" w:color="0000FF"/>
          </w:rPr>
          <w:t>o</w:t>
        </w:r>
        <w:r>
          <w:rPr>
            <w:rFonts w:ascii="Calibri" w:eastAsia="Calibri" w:hAnsi="Calibri" w:cs="Calibri"/>
            <w:color w:val="0000FF"/>
            <w:spacing w:val="1"/>
            <w:sz w:val="22"/>
            <w:szCs w:val="22"/>
            <w:u w:val="single" w:color="0000FF"/>
          </w:rPr>
          <w:t>m/</w:t>
        </w:r>
        <w:r>
          <w:rPr>
            <w:rFonts w:ascii="Calibri" w:eastAsia="Calibri" w:hAnsi="Calibri" w:cs="Calibri"/>
            <w:color w:val="0000FF"/>
            <w:spacing w:val="-3"/>
            <w:sz w:val="22"/>
            <w:szCs w:val="22"/>
            <w:u w:val="single" w:color="0000FF"/>
          </w:rPr>
          <w:t>l</w:t>
        </w:r>
        <w:r>
          <w:rPr>
            <w:rFonts w:ascii="Calibri" w:eastAsia="Calibri" w:hAnsi="Calibri" w:cs="Calibri"/>
            <w:color w:val="0000FF"/>
            <w:sz w:val="22"/>
            <w:szCs w:val="22"/>
            <w:u w:val="single" w:color="0000FF"/>
          </w:rPr>
          <w:t>ear</w:t>
        </w:r>
        <w:r>
          <w:rPr>
            <w:rFonts w:ascii="Calibri" w:eastAsia="Calibri" w:hAnsi="Calibri" w:cs="Calibri"/>
            <w:color w:val="0000FF"/>
            <w:spacing w:val="-1"/>
            <w:sz w:val="22"/>
            <w:szCs w:val="22"/>
            <w:u w:val="single" w:color="0000FF"/>
          </w:rPr>
          <w:t>n</w:t>
        </w:r>
        <w:r>
          <w:rPr>
            <w:rFonts w:ascii="Calibri" w:eastAsia="Calibri" w:hAnsi="Calibri" w:cs="Calibri"/>
            <w:color w:val="0000FF"/>
            <w:sz w:val="22"/>
            <w:szCs w:val="22"/>
            <w:u w:val="single" w:color="0000FF"/>
          </w:rPr>
          <w:t>i</w:t>
        </w:r>
        <w:r>
          <w:rPr>
            <w:rFonts w:ascii="Calibri" w:eastAsia="Calibri" w:hAnsi="Calibri" w:cs="Calibri"/>
            <w:color w:val="0000FF"/>
            <w:spacing w:val="-1"/>
            <w:sz w:val="22"/>
            <w:szCs w:val="22"/>
            <w:u w:val="single" w:color="0000FF"/>
          </w:rPr>
          <w:t>n</w:t>
        </w:r>
        <w:r>
          <w:rPr>
            <w:rFonts w:ascii="Calibri" w:eastAsia="Calibri" w:hAnsi="Calibri" w:cs="Calibri"/>
            <w:color w:val="0000FF"/>
            <w:spacing w:val="1"/>
            <w:sz w:val="22"/>
            <w:szCs w:val="22"/>
            <w:u w:val="single" w:color="0000FF"/>
          </w:rPr>
          <w:t>g</w:t>
        </w:r>
        <w:r>
          <w:rPr>
            <w:rFonts w:ascii="Calibri" w:eastAsia="Calibri" w:hAnsi="Calibri" w:cs="Calibri"/>
            <w:color w:val="0000FF"/>
            <w:sz w:val="22"/>
            <w:szCs w:val="22"/>
            <w:u w:val="single" w:color="0000FF"/>
          </w:rPr>
          <w:t>-res</w:t>
        </w:r>
        <w:r>
          <w:rPr>
            <w:rFonts w:ascii="Calibri" w:eastAsia="Calibri" w:hAnsi="Calibri" w:cs="Calibri"/>
            <w:color w:val="0000FF"/>
            <w:spacing w:val="1"/>
            <w:sz w:val="22"/>
            <w:szCs w:val="22"/>
            <w:u w:val="single" w:color="0000FF"/>
          </w:rPr>
          <w:t>o</w:t>
        </w:r>
        <w:r>
          <w:rPr>
            <w:rFonts w:ascii="Calibri" w:eastAsia="Calibri" w:hAnsi="Calibri" w:cs="Calibri"/>
            <w:color w:val="0000FF"/>
            <w:spacing w:val="-1"/>
            <w:sz w:val="22"/>
            <w:szCs w:val="22"/>
            <w:u w:val="single" w:color="0000FF"/>
          </w:rPr>
          <w:t>u</w:t>
        </w:r>
        <w:r>
          <w:rPr>
            <w:rFonts w:ascii="Calibri" w:eastAsia="Calibri" w:hAnsi="Calibri" w:cs="Calibri"/>
            <w:color w:val="0000FF"/>
            <w:sz w:val="22"/>
            <w:szCs w:val="22"/>
            <w:u w:val="single" w:color="0000FF"/>
          </w:rPr>
          <w:t>r</w:t>
        </w:r>
        <w:r>
          <w:rPr>
            <w:rFonts w:ascii="Calibri" w:eastAsia="Calibri" w:hAnsi="Calibri" w:cs="Calibri"/>
            <w:color w:val="0000FF"/>
            <w:spacing w:val="-2"/>
            <w:sz w:val="22"/>
            <w:szCs w:val="22"/>
            <w:u w:val="single" w:color="0000FF"/>
          </w:rPr>
          <w:t>c</w:t>
        </w:r>
        <w:r>
          <w:rPr>
            <w:rFonts w:ascii="Calibri" w:eastAsia="Calibri" w:hAnsi="Calibri" w:cs="Calibri"/>
            <w:color w:val="0000FF"/>
            <w:sz w:val="22"/>
            <w:szCs w:val="22"/>
            <w:u w:val="single" w:color="0000FF"/>
          </w:rPr>
          <w:t>e</w:t>
        </w:r>
        <w:r>
          <w:rPr>
            <w:rFonts w:ascii="Calibri" w:eastAsia="Calibri" w:hAnsi="Calibri" w:cs="Calibri"/>
            <w:color w:val="0000FF"/>
            <w:spacing w:val="1"/>
            <w:sz w:val="22"/>
            <w:szCs w:val="22"/>
            <w:u w:val="single" w:color="0000FF"/>
          </w:rPr>
          <w:t>/</w:t>
        </w:r>
        <w:r>
          <w:rPr>
            <w:rFonts w:ascii="Calibri" w:eastAsia="Calibri" w:hAnsi="Calibri" w:cs="Calibri"/>
            <w:color w:val="0000FF"/>
            <w:sz w:val="22"/>
            <w:szCs w:val="22"/>
            <w:u w:val="single" w:color="0000FF"/>
          </w:rPr>
          <w:t>i</w:t>
        </w:r>
        <w:r>
          <w:rPr>
            <w:rFonts w:ascii="Calibri" w:eastAsia="Calibri" w:hAnsi="Calibri" w:cs="Calibri"/>
            <w:color w:val="0000FF"/>
            <w:spacing w:val="-1"/>
            <w:sz w:val="22"/>
            <w:szCs w:val="22"/>
            <w:u w:val="single" w:color="0000FF"/>
          </w:rPr>
          <w:t>n</w:t>
        </w:r>
        <w:r>
          <w:rPr>
            <w:rFonts w:ascii="Calibri" w:eastAsia="Calibri" w:hAnsi="Calibri" w:cs="Calibri"/>
            <w:color w:val="0000FF"/>
            <w:spacing w:val="-2"/>
            <w:sz w:val="22"/>
            <w:szCs w:val="22"/>
            <w:u w:val="single" w:color="0000FF"/>
          </w:rPr>
          <w:t>t</w:t>
        </w:r>
        <w:r>
          <w:rPr>
            <w:rFonts w:ascii="Calibri" w:eastAsia="Calibri" w:hAnsi="Calibri" w:cs="Calibri"/>
            <w:color w:val="0000FF"/>
            <w:sz w:val="22"/>
            <w:szCs w:val="22"/>
            <w:u w:val="single" w:color="0000FF"/>
          </w:rPr>
          <w:t>egr</w:t>
        </w:r>
        <w:r>
          <w:rPr>
            <w:rFonts w:ascii="Calibri" w:eastAsia="Calibri" w:hAnsi="Calibri" w:cs="Calibri"/>
            <w:color w:val="0000FF"/>
            <w:spacing w:val="-1"/>
            <w:sz w:val="22"/>
            <w:szCs w:val="22"/>
            <w:u w:val="single" w:color="0000FF"/>
          </w:rPr>
          <w:t>a</w:t>
        </w:r>
        <w:r>
          <w:rPr>
            <w:rFonts w:ascii="Calibri" w:eastAsia="Calibri" w:hAnsi="Calibri" w:cs="Calibri"/>
            <w:color w:val="0000FF"/>
            <w:sz w:val="22"/>
            <w:szCs w:val="22"/>
            <w:u w:val="single" w:color="0000FF"/>
          </w:rPr>
          <w:t>t</w:t>
        </w:r>
        <w:r>
          <w:rPr>
            <w:rFonts w:ascii="Calibri" w:eastAsia="Calibri" w:hAnsi="Calibri" w:cs="Calibri"/>
            <w:color w:val="0000FF"/>
            <w:spacing w:val="-2"/>
            <w:sz w:val="22"/>
            <w:szCs w:val="22"/>
            <w:u w:val="single" w:color="0000FF"/>
          </w:rPr>
          <w:t>i</w:t>
        </w:r>
        <w:r>
          <w:rPr>
            <w:rFonts w:ascii="Calibri" w:eastAsia="Calibri" w:hAnsi="Calibri" w:cs="Calibri"/>
            <w:color w:val="0000FF"/>
            <w:spacing w:val="1"/>
            <w:sz w:val="22"/>
            <w:szCs w:val="22"/>
            <w:u w:val="single" w:color="0000FF"/>
          </w:rPr>
          <w:t>o</w:t>
        </w:r>
        <w:r>
          <w:rPr>
            <w:rFonts w:ascii="Calibri" w:eastAsia="Calibri" w:hAnsi="Calibri" w:cs="Calibri"/>
            <w:color w:val="0000FF"/>
            <w:sz w:val="22"/>
            <w:szCs w:val="22"/>
            <w:u w:val="single" w:color="0000FF"/>
          </w:rPr>
          <w:t>n-</w:t>
        </w:r>
        <w:r>
          <w:rPr>
            <w:rFonts w:ascii="Calibri" w:eastAsia="Calibri" w:hAnsi="Calibri" w:cs="Calibri"/>
            <w:color w:val="0000FF"/>
            <w:spacing w:val="1"/>
            <w:sz w:val="22"/>
            <w:szCs w:val="22"/>
            <w:u w:val="single" w:color="0000FF"/>
          </w:rPr>
          <w:t>o</w:t>
        </w:r>
        <w:r>
          <w:rPr>
            <w:rFonts w:ascii="Calibri" w:eastAsia="Calibri" w:hAnsi="Calibri" w:cs="Calibri"/>
            <w:color w:val="0000FF"/>
            <w:sz w:val="22"/>
            <w:szCs w:val="22"/>
            <w:u w:val="single" w:color="0000FF"/>
          </w:rPr>
          <w:t>f</w:t>
        </w:r>
        <w:r>
          <w:rPr>
            <w:rFonts w:ascii="Calibri" w:eastAsia="Calibri" w:hAnsi="Calibri" w:cs="Calibri"/>
            <w:color w:val="0000FF"/>
            <w:spacing w:val="-3"/>
            <w:sz w:val="22"/>
            <w:szCs w:val="22"/>
            <w:u w:val="single" w:color="0000FF"/>
          </w:rPr>
          <w:t>-</w:t>
        </w:r>
        <w:r>
          <w:rPr>
            <w:rFonts w:ascii="Calibri" w:eastAsia="Calibri" w:hAnsi="Calibri" w:cs="Calibri"/>
            <w:color w:val="0000FF"/>
            <w:sz w:val="22"/>
            <w:szCs w:val="22"/>
            <w:u w:val="single" w:color="0000FF"/>
          </w:rPr>
          <w:t>wa</w:t>
        </w:r>
        <w:r>
          <w:rPr>
            <w:rFonts w:ascii="Calibri" w:eastAsia="Calibri" w:hAnsi="Calibri" w:cs="Calibri"/>
            <w:color w:val="0000FF"/>
            <w:spacing w:val="1"/>
            <w:sz w:val="22"/>
            <w:szCs w:val="22"/>
            <w:u w:val="single" w:color="0000FF"/>
          </w:rPr>
          <w:t>t</w:t>
        </w:r>
        <w:r>
          <w:rPr>
            <w:rFonts w:ascii="Calibri" w:eastAsia="Calibri" w:hAnsi="Calibri" w:cs="Calibri"/>
            <w:color w:val="0000FF"/>
            <w:spacing w:val="-2"/>
            <w:sz w:val="22"/>
            <w:szCs w:val="22"/>
            <w:u w:val="single" w:color="0000FF"/>
          </w:rPr>
          <w:t>s</w:t>
        </w:r>
        <w:r>
          <w:rPr>
            <w:rFonts w:ascii="Calibri" w:eastAsia="Calibri" w:hAnsi="Calibri" w:cs="Calibri"/>
            <w:color w:val="0000FF"/>
            <w:spacing w:val="1"/>
            <w:sz w:val="22"/>
            <w:szCs w:val="22"/>
            <w:u w:val="single" w:color="0000FF"/>
          </w:rPr>
          <w:t>o</w:t>
        </w:r>
        <w:r>
          <w:rPr>
            <w:rFonts w:ascii="Calibri" w:eastAsia="Calibri" w:hAnsi="Calibri" w:cs="Calibri"/>
            <w:color w:val="0000FF"/>
            <w:sz w:val="22"/>
            <w:szCs w:val="22"/>
            <w:u w:val="single" w:color="0000FF"/>
          </w:rPr>
          <w:t>n-assista</w:t>
        </w:r>
        <w:r>
          <w:rPr>
            <w:rFonts w:ascii="Calibri" w:eastAsia="Calibri" w:hAnsi="Calibri" w:cs="Calibri"/>
            <w:color w:val="0000FF"/>
            <w:spacing w:val="-1"/>
            <w:sz w:val="22"/>
            <w:szCs w:val="22"/>
            <w:u w:val="single" w:color="0000FF"/>
          </w:rPr>
          <w:t>n</w:t>
        </w:r>
        <w:r>
          <w:rPr>
            <w:rFonts w:ascii="Calibri" w:eastAsia="Calibri" w:hAnsi="Calibri" w:cs="Calibri"/>
            <w:color w:val="0000FF"/>
            <w:spacing w:val="1"/>
            <w:sz w:val="22"/>
            <w:szCs w:val="22"/>
            <w:u w:val="single" w:color="0000FF"/>
          </w:rPr>
          <w:t>t</w:t>
        </w:r>
        <w:r>
          <w:rPr>
            <w:rFonts w:ascii="Calibri" w:eastAsia="Calibri" w:hAnsi="Calibri" w:cs="Calibri"/>
            <w:color w:val="0000FF"/>
            <w:spacing w:val="-3"/>
            <w:sz w:val="22"/>
            <w:szCs w:val="22"/>
            <w:u w:val="single" w:color="0000FF"/>
          </w:rPr>
          <w:t>-</w:t>
        </w:r>
        <w:r>
          <w:rPr>
            <w:rFonts w:ascii="Calibri" w:eastAsia="Calibri" w:hAnsi="Calibri" w:cs="Calibri"/>
            <w:color w:val="0000FF"/>
            <w:sz w:val="22"/>
            <w:szCs w:val="22"/>
            <w:u w:val="single" w:color="0000FF"/>
          </w:rPr>
          <w:t>t</w:t>
        </w:r>
        <w:r>
          <w:rPr>
            <w:rFonts w:ascii="Calibri" w:eastAsia="Calibri" w:hAnsi="Calibri" w:cs="Calibri"/>
            <w:color w:val="0000FF"/>
            <w:spacing w:val="1"/>
            <w:sz w:val="22"/>
            <w:szCs w:val="22"/>
            <w:u w:val="single" w:color="0000FF"/>
          </w:rPr>
          <w:t>o</w:t>
        </w:r>
        <w:r>
          <w:rPr>
            <w:rFonts w:ascii="Calibri" w:eastAsia="Calibri" w:hAnsi="Calibri" w:cs="Calibri"/>
            <w:color w:val="0000FF"/>
            <w:spacing w:val="-3"/>
            <w:sz w:val="22"/>
            <w:szCs w:val="22"/>
            <w:u w:val="single" w:color="0000FF"/>
          </w:rPr>
          <w:t>-</w:t>
        </w:r>
        <w:r>
          <w:rPr>
            <w:rFonts w:ascii="Calibri" w:eastAsia="Calibri" w:hAnsi="Calibri" w:cs="Calibri"/>
            <w:color w:val="0000FF"/>
            <w:spacing w:val="-1"/>
            <w:sz w:val="22"/>
            <w:szCs w:val="22"/>
            <w:u w:val="single" w:color="0000FF"/>
          </w:rPr>
          <w:t>n</w:t>
        </w:r>
        <w:r>
          <w:rPr>
            <w:rFonts w:ascii="Calibri" w:eastAsia="Calibri" w:hAnsi="Calibri" w:cs="Calibri"/>
            <w:color w:val="0000FF"/>
            <w:spacing w:val="1"/>
            <w:sz w:val="22"/>
            <w:szCs w:val="22"/>
            <w:u w:val="single" w:color="0000FF"/>
          </w:rPr>
          <w:t>o</w:t>
        </w:r>
        <w:r>
          <w:rPr>
            <w:rFonts w:ascii="Calibri" w:eastAsia="Calibri" w:hAnsi="Calibri" w:cs="Calibri"/>
            <w:color w:val="0000FF"/>
            <w:spacing w:val="-1"/>
            <w:sz w:val="22"/>
            <w:szCs w:val="22"/>
            <w:u w:val="single" w:color="0000FF"/>
          </w:rPr>
          <w:t>d</w:t>
        </w:r>
        <w:r>
          <w:rPr>
            <w:rFonts w:ascii="Calibri" w:eastAsia="Calibri" w:hAnsi="Calibri" w:cs="Calibri"/>
            <w:color w:val="0000FF"/>
            <w:spacing w:val="1"/>
            <w:sz w:val="22"/>
            <w:szCs w:val="22"/>
            <w:u w:val="single" w:color="0000FF"/>
          </w:rPr>
          <w:t>e</w:t>
        </w:r>
        <w:r>
          <w:rPr>
            <w:rFonts w:ascii="Calibri" w:eastAsia="Calibri" w:hAnsi="Calibri" w:cs="Calibri"/>
            <w:color w:val="0000FF"/>
            <w:sz w:val="22"/>
            <w:szCs w:val="22"/>
            <w:u w:val="single" w:color="0000FF"/>
          </w:rPr>
          <w:t>-red</w:t>
        </w:r>
      </w:hyperlink>
    </w:p>
    <w:p w:rsidR="00525950" w:rsidRDefault="00525950" w:rsidP="00525950">
      <w:pPr>
        <w:spacing w:before="1" w:line="140" w:lineRule="exact"/>
        <w:rPr>
          <w:sz w:val="15"/>
          <w:szCs w:val="15"/>
        </w:rPr>
      </w:pPr>
    </w:p>
    <w:p w:rsidR="00525950" w:rsidRDefault="00525950" w:rsidP="00525950">
      <w:pPr>
        <w:ind w:left="120"/>
        <w:rPr>
          <w:rFonts w:ascii="Calibri" w:eastAsia="Calibri" w:hAnsi="Calibri" w:cs="Calibri"/>
          <w:sz w:val="22"/>
          <w:szCs w:val="22"/>
        </w:rPr>
      </w:pPr>
      <w:r>
        <w:rPr>
          <w:w w:val="131"/>
          <w:sz w:val="24"/>
          <w:szCs w:val="24"/>
        </w:rPr>
        <w:t xml:space="preserve">•  </w:t>
      </w:r>
      <w:r>
        <w:rPr>
          <w:spacing w:val="4"/>
          <w:w w:val="13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462C1"/>
          <w:spacing w:val="-69"/>
          <w:w w:val="131"/>
          <w:sz w:val="22"/>
          <w:szCs w:val="22"/>
        </w:rPr>
        <w:t xml:space="preserve"> </w:t>
      </w:r>
      <w:hyperlink r:id="rId31">
        <w:r>
          <w:rPr>
            <w:rFonts w:ascii="Calibri" w:eastAsia="Calibri" w:hAnsi="Calibri" w:cs="Calibri"/>
            <w:color w:val="0462C1"/>
            <w:spacing w:val="-1"/>
            <w:sz w:val="22"/>
            <w:szCs w:val="22"/>
            <w:u w:val="single" w:color="0462C1"/>
          </w:rPr>
          <w:t>h</w:t>
        </w:r>
        <w:r>
          <w:rPr>
            <w:rFonts w:ascii="Calibri" w:eastAsia="Calibri" w:hAnsi="Calibri" w:cs="Calibri"/>
            <w:color w:val="0462C1"/>
            <w:sz w:val="22"/>
            <w:szCs w:val="22"/>
            <w:u w:val="single" w:color="0462C1"/>
          </w:rPr>
          <w:t>t</w:t>
        </w:r>
        <w:r>
          <w:rPr>
            <w:rFonts w:ascii="Calibri" w:eastAsia="Calibri" w:hAnsi="Calibri" w:cs="Calibri"/>
            <w:color w:val="0462C1"/>
            <w:spacing w:val="1"/>
            <w:sz w:val="22"/>
            <w:szCs w:val="22"/>
            <w:u w:val="single" w:color="0462C1"/>
          </w:rPr>
          <w:t>t</w:t>
        </w:r>
        <w:r>
          <w:rPr>
            <w:rFonts w:ascii="Calibri" w:eastAsia="Calibri" w:hAnsi="Calibri" w:cs="Calibri"/>
            <w:color w:val="0462C1"/>
            <w:spacing w:val="-1"/>
            <w:sz w:val="22"/>
            <w:szCs w:val="22"/>
            <w:u w:val="single" w:color="0462C1"/>
          </w:rPr>
          <w:t>p</w:t>
        </w:r>
        <w:r>
          <w:rPr>
            <w:rFonts w:ascii="Calibri" w:eastAsia="Calibri" w:hAnsi="Calibri" w:cs="Calibri"/>
            <w:color w:val="0462C1"/>
            <w:sz w:val="22"/>
            <w:szCs w:val="22"/>
            <w:u w:val="single" w:color="0462C1"/>
          </w:rPr>
          <w:t>s</w:t>
        </w:r>
        <w:r>
          <w:rPr>
            <w:rFonts w:ascii="Calibri" w:eastAsia="Calibri" w:hAnsi="Calibri" w:cs="Calibri"/>
            <w:color w:val="0462C1"/>
            <w:spacing w:val="1"/>
            <w:sz w:val="22"/>
            <w:szCs w:val="22"/>
            <w:u w:val="single" w:color="0462C1"/>
          </w:rPr>
          <w:t>:</w:t>
        </w:r>
        <w:r>
          <w:rPr>
            <w:rFonts w:ascii="Calibri" w:eastAsia="Calibri" w:hAnsi="Calibri" w:cs="Calibri"/>
            <w:color w:val="0462C1"/>
            <w:spacing w:val="-1"/>
            <w:sz w:val="22"/>
            <w:szCs w:val="22"/>
            <w:u w:val="single" w:color="0462C1"/>
          </w:rPr>
          <w:t>/</w:t>
        </w:r>
        <w:r>
          <w:rPr>
            <w:rFonts w:ascii="Calibri" w:eastAsia="Calibri" w:hAnsi="Calibri" w:cs="Calibri"/>
            <w:color w:val="0462C1"/>
            <w:spacing w:val="1"/>
            <w:sz w:val="22"/>
            <w:szCs w:val="22"/>
            <w:u w:val="single" w:color="0462C1"/>
          </w:rPr>
          <w:t>/</w:t>
        </w:r>
        <w:r>
          <w:rPr>
            <w:rFonts w:ascii="Calibri" w:eastAsia="Calibri" w:hAnsi="Calibri" w:cs="Calibri"/>
            <w:color w:val="0462C1"/>
            <w:spacing w:val="-1"/>
            <w:sz w:val="22"/>
            <w:szCs w:val="22"/>
            <w:u w:val="single" w:color="0462C1"/>
          </w:rPr>
          <w:t>g</w:t>
        </w:r>
        <w:r>
          <w:rPr>
            <w:rFonts w:ascii="Calibri" w:eastAsia="Calibri" w:hAnsi="Calibri" w:cs="Calibri"/>
            <w:color w:val="0462C1"/>
            <w:sz w:val="22"/>
            <w:szCs w:val="22"/>
            <w:u w:val="single" w:color="0462C1"/>
          </w:rPr>
          <w:t>it</w:t>
        </w:r>
        <w:r>
          <w:rPr>
            <w:rFonts w:ascii="Calibri" w:eastAsia="Calibri" w:hAnsi="Calibri" w:cs="Calibri"/>
            <w:color w:val="0462C1"/>
            <w:spacing w:val="-1"/>
            <w:sz w:val="22"/>
            <w:szCs w:val="22"/>
            <w:u w:val="single" w:color="0462C1"/>
          </w:rPr>
          <w:t>hub</w:t>
        </w:r>
        <w:r>
          <w:rPr>
            <w:rFonts w:ascii="Calibri" w:eastAsia="Calibri" w:hAnsi="Calibri" w:cs="Calibri"/>
            <w:color w:val="0462C1"/>
            <w:sz w:val="22"/>
            <w:szCs w:val="22"/>
            <w:u w:val="single" w:color="0462C1"/>
          </w:rPr>
          <w:t>.c</w:t>
        </w:r>
        <w:r>
          <w:rPr>
            <w:rFonts w:ascii="Calibri" w:eastAsia="Calibri" w:hAnsi="Calibri" w:cs="Calibri"/>
            <w:color w:val="0462C1"/>
            <w:spacing w:val="-1"/>
            <w:sz w:val="22"/>
            <w:szCs w:val="22"/>
            <w:u w:val="single" w:color="0462C1"/>
          </w:rPr>
          <w:t>om</w:t>
        </w:r>
        <w:r>
          <w:rPr>
            <w:rFonts w:ascii="Calibri" w:eastAsia="Calibri" w:hAnsi="Calibri" w:cs="Calibri"/>
            <w:color w:val="0462C1"/>
            <w:spacing w:val="1"/>
            <w:sz w:val="22"/>
            <w:szCs w:val="22"/>
            <w:u w:val="single" w:color="0462C1"/>
          </w:rPr>
          <w:t>/</w:t>
        </w:r>
        <w:r>
          <w:rPr>
            <w:rFonts w:ascii="Calibri" w:eastAsia="Calibri" w:hAnsi="Calibri" w:cs="Calibri"/>
            <w:color w:val="0462C1"/>
            <w:sz w:val="22"/>
            <w:szCs w:val="22"/>
            <w:u w:val="single" w:color="0462C1"/>
          </w:rPr>
          <w:t>IB</w:t>
        </w:r>
        <w:r>
          <w:rPr>
            <w:rFonts w:ascii="Calibri" w:eastAsia="Calibri" w:hAnsi="Calibri" w:cs="Calibri"/>
            <w:color w:val="0462C1"/>
            <w:spacing w:val="-2"/>
            <w:sz w:val="22"/>
            <w:szCs w:val="22"/>
            <w:u w:val="single" w:color="0462C1"/>
          </w:rPr>
          <w:t>M</w:t>
        </w:r>
        <w:r>
          <w:rPr>
            <w:rFonts w:ascii="Calibri" w:eastAsia="Calibri" w:hAnsi="Calibri" w:cs="Calibri"/>
            <w:color w:val="0462C1"/>
            <w:spacing w:val="1"/>
            <w:sz w:val="22"/>
            <w:szCs w:val="22"/>
            <w:u w:val="single" w:color="0462C1"/>
          </w:rPr>
          <w:t>/</w:t>
        </w:r>
        <w:r>
          <w:rPr>
            <w:rFonts w:ascii="Calibri" w:eastAsia="Calibri" w:hAnsi="Calibri" w:cs="Calibri"/>
            <w:color w:val="0462C1"/>
            <w:spacing w:val="-2"/>
            <w:sz w:val="22"/>
            <w:szCs w:val="22"/>
            <w:u w:val="single" w:color="0462C1"/>
          </w:rPr>
          <w:t>w</w:t>
        </w:r>
        <w:r>
          <w:rPr>
            <w:rFonts w:ascii="Calibri" w:eastAsia="Calibri" w:hAnsi="Calibri" w:cs="Calibri"/>
            <w:color w:val="0462C1"/>
            <w:sz w:val="22"/>
            <w:szCs w:val="22"/>
            <w:u w:val="single" w:color="0462C1"/>
          </w:rPr>
          <w:t>ats</w:t>
        </w:r>
        <w:r>
          <w:rPr>
            <w:rFonts w:ascii="Calibri" w:eastAsia="Calibri" w:hAnsi="Calibri" w:cs="Calibri"/>
            <w:color w:val="0462C1"/>
            <w:spacing w:val="1"/>
            <w:sz w:val="22"/>
            <w:szCs w:val="22"/>
            <w:u w:val="single" w:color="0462C1"/>
          </w:rPr>
          <w:t>on</w:t>
        </w:r>
        <w:r>
          <w:rPr>
            <w:rFonts w:ascii="Calibri" w:eastAsia="Calibri" w:hAnsi="Calibri" w:cs="Calibri"/>
            <w:color w:val="0462C1"/>
            <w:sz w:val="22"/>
            <w:szCs w:val="22"/>
            <w:u w:val="single" w:color="0462C1"/>
          </w:rPr>
          <w:t>-</w:t>
        </w:r>
        <w:r>
          <w:rPr>
            <w:rFonts w:ascii="Calibri" w:eastAsia="Calibri" w:hAnsi="Calibri" w:cs="Calibri"/>
            <w:color w:val="0462C1"/>
            <w:spacing w:val="-1"/>
            <w:sz w:val="22"/>
            <w:szCs w:val="22"/>
            <w:u w:val="single" w:color="0462C1"/>
          </w:rPr>
          <w:t>d</w:t>
        </w:r>
        <w:r>
          <w:rPr>
            <w:rFonts w:ascii="Calibri" w:eastAsia="Calibri" w:hAnsi="Calibri" w:cs="Calibri"/>
            <w:color w:val="0462C1"/>
            <w:sz w:val="22"/>
            <w:szCs w:val="22"/>
            <w:u w:val="single" w:color="0462C1"/>
          </w:rPr>
          <w:t>is</w:t>
        </w:r>
        <w:r>
          <w:rPr>
            <w:rFonts w:ascii="Calibri" w:eastAsia="Calibri" w:hAnsi="Calibri" w:cs="Calibri"/>
            <w:color w:val="0462C1"/>
            <w:spacing w:val="-2"/>
            <w:sz w:val="22"/>
            <w:szCs w:val="22"/>
            <w:u w:val="single" w:color="0462C1"/>
          </w:rPr>
          <w:t>c</w:t>
        </w:r>
        <w:r>
          <w:rPr>
            <w:rFonts w:ascii="Calibri" w:eastAsia="Calibri" w:hAnsi="Calibri" w:cs="Calibri"/>
            <w:color w:val="0462C1"/>
            <w:spacing w:val="1"/>
            <w:sz w:val="22"/>
            <w:szCs w:val="22"/>
            <w:u w:val="single" w:color="0462C1"/>
          </w:rPr>
          <w:t>o</w:t>
        </w:r>
        <w:r>
          <w:rPr>
            <w:rFonts w:ascii="Calibri" w:eastAsia="Calibri" w:hAnsi="Calibri" w:cs="Calibri"/>
            <w:color w:val="0462C1"/>
            <w:spacing w:val="-1"/>
            <w:sz w:val="22"/>
            <w:szCs w:val="22"/>
            <w:u w:val="single" w:color="0462C1"/>
          </w:rPr>
          <w:t>v</w:t>
        </w:r>
        <w:r>
          <w:rPr>
            <w:rFonts w:ascii="Calibri" w:eastAsia="Calibri" w:hAnsi="Calibri" w:cs="Calibri"/>
            <w:color w:val="0462C1"/>
            <w:sz w:val="22"/>
            <w:szCs w:val="22"/>
            <w:u w:val="single" w:color="0462C1"/>
          </w:rPr>
          <w:t>er</w:t>
        </w:r>
        <w:r>
          <w:rPr>
            <w:rFonts w:ascii="Calibri" w:eastAsia="Calibri" w:hAnsi="Calibri" w:cs="Calibri"/>
            <w:color w:val="0462C1"/>
            <w:spacing w:val="1"/>
            <w:sz w:val="22"/>
            <w:szCs w:val="22"/>
            <w:u w:val="single" w:color="0462C1"/>
          </w:rPr>
          <w:t>y</w:t>
        </w:r>
        <w:r>
          <w:rPr>
            <w:rFonts w:ascii="Calibri" w:eastAsia="Calibri" w:hAnsi="Calibri" w:cs="Calibri"/>
            <w:color w:val="0462C1"/>
            <w:sz w:val="22"/>
            <w:szCs w:val="22"/>
            <w:u w:val="single" w:color="0462C1"/>
          </w:rPr>
          <w:t>-sd</w:t>
        </w:r>
        <w:r>
          <w:rPr>
            <w:rFonts w:ascii="Calibri" w:eastAsia="Calibri" w:hAnsi="Calibri" w:cs="Calibri"/>
            <w:color w:val="0462C1"/>
            <w:spacing w:val="-1"/>
            <w:sz w:val="22"/>
            <w:szCs w:val="22"/>
            <w:u w:val="single" w:color="0462C1"/>
          </w:rPr>
          <w:t>u</w:t>
        </w:r>
        <w:r>
          <w:rPr>
            <w:rFonts w:ascii="Calibri" w:eastAsia="Calibri" w:hAnsi="Calibri" w:cs="Calibri"/>
            <w:color w:val="0462C1"/>
            <w:sz w:val="22"/>
            <w:szCs w:val="22"/>
            <w:u w:val="single" w:color="0462C1"/>
          </w:rPr>
          <w:t>-w</w:t>
        </w:r>
        <w:r>
          <w:rPr>
            <w:rFonts w:ascii="Calibri" w:eastAsia="Calibri" w:hAnsi="Calibri" w:cs="Calibri"/>
            <w:color w:val="0462C1"/>
            <w:spacing w:val="-2"/>
            <w:sz w:val="22"/>
            <w:szCs w:val="22"/>
            <w:u w:val="single" w:color="0462C1"/>
          </w:rPr>
          <w:t>i</w:t>
        </w:r>
        <w:r>
          <w:rPr>
            <w:rFonts w:ascii="Calibri" w:eastAsia="Calibri" w:hAnsi="Calibri" w:cs="Calibri"/>
            <w:color w:val="0462C1"/>
            <w:sz w:val="22"/>
            <w:szCs w:val="22"/>
            <w:u w:val="single" w:color="0462C1"/>
          </w:rPr>
          <w:t>th-</w:t>
        </w:r>
        <w:r>
          <w:rPr>
            <w:rFonts w:ascii="Calibri" w:eastAsia="Calibri" w:hAnsi="Calibri" w:cs="Calibri"/>
            <w:color w:val="0462C1"/>
            <w:spacing w:val="-3"/>
            <w:sz w:val="22"/>
            <w:szCs w:val="22"/>
            <w:u w:val="single" w:color="0462C1"/>
          </w:rPr>
          <w:t>a</w:t>
        </w:r>
        <w:r>
          <w:rPr>
            <w:rFonts w:ascii="Calibri" w:eastAsia="Calibri" w:hAnsi="Calibri" w:cs="Calibri"/>
            <w:color w:val="0462C1"/>
            <w:sz w:val="22"/>
            <w:szCs w:val="22"/>
            <w:u w:val="single" w:color="0462C1"/>
          </w:rPr>
          <w:t>ssistant</w:t>
        </w:r>
      </w:hyperlink>
    </w:p>
    <w:p w:rsidR="00525950" w:rsidRDefault="00525950" w:rsidP="00525950">
      <w:pPr>
        <w:spacing w:before="1" w:line="140" w:lineRule="exact"/>
        <w:rPr>
          <w:sz w:val="15"/>
          <w:szCs w:val="15"/>
        </w:rPr>
      </w:pPr>
    </w:p>
    <w:p w:rsidR="00525950" w:rsidRDefault="00525950" w:rsidP="00525950">
      <w:pPr>
        <w:ind w:left="120"/>
        <w:rPr>
          <w:rFonts w:ascii="Calibri" w:eastAsia="Calibri" w:hAnsi="Calibri" w:cs="Calibri"/>
          <w:sz w:val="22"/>
          <w:szCs w:val="22"/>
        </w:rPr>
      </w:pPr>
      <w:r>
        <w:rPr>
          <w:w w:val="131"/>
          <w:sz w:val="24"/>
          <w:szCs w:val="24"/>
        </w:rPr>
        <w:t xml:space="preserve">•  </w:t>
      </w:r>
      <w:r>
        <w:rPr>
          <w:spacing w:val="4"/>
          <w:w w:val="13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FF"/>
          <w:spacing w:val="-69"/>
          <w:w w:val="131"/>
          <w:sz w:val="22"/>
          <w:szCs w:val="22"/>
        </w:rPr>
        <w:t xml:space="preserve"> </w:t>
      </w:r>
      <w:r>
        <w:rPr>
          <w:rFonts w:ascii="Calibri" w:eastAsia="Calibri" w:hAnsi="Calibri" w:cs="Calibri"/>
          <w:color w:val="0000FF"/>
          <w:spacing w:val="-1"/>
          <w:sz w:val="22"/>
          <w:szCs w:val="22"/>
          <w:u w:val="single" w:color="0000FF"/>
        </w:rPr>
        <w:t>h</w:t>
      </w:r>
      <w:r>
        <w:rPr>
          <w:rFonts w:ascii="Calibri" w:eastAsia="Calibri" w:hAnsi="Calibri" w:cs="Calibri"/>
          <w:color w:val="0000FF"/>
          <w:sz w:val="22"/>
          <w:szCs w:val="22"/>
          <w:u w:val="single" w:color="0000FF"/>
        </w:rPr>
        <w:t>t</w:t>
      </w:r>
      <w:r>
        <w:rPr>
          <w:rFonts w:ascii="Calibri" w:eastAsia="Calibri" w:hAnsi="Calibri" w:cs="Calibri"/>
          <w:color w:val="0000FF"/>
          <w:spacing w:val="1"/>
          <w:sz w:val="22"/>
          <w:szCs w:val="22"/>
          <w:u w:val="single" w:color="0000FF"/>
        </w:rPr>
        <w:t>t</w:t>
      </w:r>
      <w:r>
        <w:rPr>
          <w:rFonts w:ascii="Calibri" w:eastAsia="Calibri" w:hAnsi="Calibri" w:cs="Calibri"/>
          <w:color w:val="0000FF"/>
          <w:spacing w:val="-1"/>
          <w:sz w:val="22"/>
          <w:szCs w:val="22"/>
          <w:u w:val="single" w:color="0000FF"/>
        </w:rPr>
        <w:t>p</w:t>
      </w:r>
      <w:r>
        <w:rPr>
          <w:rFonts w:ascii="Calibri" w:eastAsia="Calibri" w:hAnsi="Calibri" w:cs="Calibri"/>
          <w:color w:val="0000FF"/>
          <w:sz w:val="22"/>
          <w:szCs w:val="22"/>
          <w:u w:val="single" w:color="0000FF"/>
        </w:rPr>
        <w:t>s</w:t>
      </w:r>
      <w:r>
        <w:rPr>
          <w:rFonts w:ascii="Calibri" w:eastAsia="Calibri" w:hAnsi="Calibri" w:cs="Calibri"/>
          <w:color w:val="0000FF"/>
          <w:spacing w:val="1"/>
          <w:sz w:val="22"/>
          <w:szCs w:val="22"/>
          <w:u w:val="single" w:color="0000FF"/>
        </w:rPr>
        <w:t>:</w:t>
      </w:r>
      <w:r>
        <w:rPr>
          <w:rFonts w:ascii="Calibri" w:eastAsia="Calibri" w:hAnsi="Calibri" w:cs="Calibri"/>
          <w:color w:val="0000FF"/>
          <w:spacing w:val="-1"/>
          <w:sz w:val="22"/>
          <w:szCs w:val="22"/>
          <w:u w:val="single" w:color="0000FF"/>
        </w:rPr>
        <w:t>//</w:t>
      </w:r>
      <w:hyperlink r:id="rId32">
        <w:r>
          <w:rPr>
            <w:rFonts w:ascii="Calibri" w:eastAsia="Calibri" w:hAnsi="Calibri" w:cs="Calibri"/>
            <w:color w:val="0000FF"/>
            <w:sz w:val="22"/>
            <w:szCs w:val="22"/>
            <w:u w:val="single" w:color="0000FF"/>
          </w:rPr>
          <w:t>w</w:t>
        </w:r>
        <w:r>
          <w:rPr>
            <w:rFonts w:ascii="Calibri" w:eastAsia="Calibri" w:hAnsi="Calibri" w:cs="Calibri"/>
            <w:color w:val="0000FF"/>
            <w:spacing w:val="1"/>
            <w:sz w:val="22"/>
            <w:szCs w:val="22"/>
            <w:u w:val="single" w:color="0000FF"/>
          </w:rPr>
          <w:t>w</w:t>
        </w:r>
        <w:r>
          <w:rPr>
            <w:rFonts w:ascii="Calibri" w:eastAsia="Calibri" w:hAnsi="Calibri" w:cs="Calibri"/>
            <w:color w:val="0000FF"/>
            <w:sz w:val="22"/>
            <w:szCs w:val="22"/>
            <w:u w:val="single" w:color="0000FF"/>
          </w:rPr>
          <w:t>w</w:t>
        </w:r>
        <w:r>
          <w:rPr>
            <w:rFonts w:ascii="Calibri" w:eastAsia="Calibri" w:hAnsi="Calibri" w:cs="Calibri"/>
            <w:color w:val="0000FF"/>
            <w:spacing w:val="-2"/>
            <w:sz w:val="22"/>
            <w:szCs w:val="22"/>
            <w:u w:val="single" w:color="0000FF"/>
          </w:rPr>
          <w:t>.</w:t>
        </w:r>
        <w:r>
          <w:rPr>
            <w:rFonts w:ascii="Calibri" w:eastAsia="Calibri" w:hAnsi="Calibri" w:cs="Calibri"/>
            <w:color w:val="0000FF"/>
            <w:spacing w:val="1"/>
            <w:sz w:val="22"/>
            <w:szCs w:val="22"/>
            <w:u w:val="single" w:color="0000FF"/>
          </w:rPr>
          <w:t>yo</w:t>
        </w:r>
        <w:r>
          <w:rPr>
            <w:rFonts w:ascii="Calibri" w:eastAsia="Calibri" w:hAnsi="Calibri" w:cs="Calibri"/>
            <w:color w:val="0000FF"/>
            <w:spacing w:val="-3"/>
            <w:sz w:val="22"/>
            <w:szCs w:val="22"/>
            <w:u w:val="single" w:color="0000FF"/>
          </w:rPr>
          <w:t>u</w:t>
        </w:r>
        <w:r>
          <w:rPr>
            <w:rFonts w:ascii="Calibri" w:eastAsia="Calibri" w:hAnsi="Calibri" w:cs="Calibri"/>
            <w:color w:val="0000FF"/>
            <w:sz w:val="22"/>
            <w:szCs w:val="22"/>
            <w:u w:val="single" w:color="0000FF"/>
          </w:rPr>
          <w:t>tu</w:t>
        </w:r>
        <w:r>
          <w:rPr>
            <w:rFonts w:ascii="Calibri" w:eastAsia="Calibri" w:hAnsi="Calibri" w:cs="Calibri"/>
            <w:color w:val="0000FF"/>
            <w:spacing w:val="-1"/>
            <w:sz w:val="22"/>
            <w:szCs w:val="22"/>
            <w:u w:val="single" w:color="0000FF"/>
          </w:rPr>
          <w:t>b</w:t>
        </w:r>
        <w:r>
          <w:rPr>
            <w:rFonts w:ascii="Calibri" w:eastAsia="Calibri" w:hAnsi="Calibri" w:cs="Calibri"/>
            <w:color w:val="0000FF"/>
            <w:sz w:val="22"/>
            <w:szCs w:val="22"/>
            <w:u w:val="single" w:color="0000FF"/>
          </w:rPr>
          <w:t>e.c</w:t>
        </w:r>
        <w:r>
          <w:rPr>
            <w:rFonts w:ascii="Calibri" w:eastAsia="Calibri" w:hAnsi="Calibri" w:cs="Calibri"/>
            <w:color w:val="0000FF"/>
            <w:spacing w:val="-1"/>
            <w:sz w:val="22"/>
            <w:szCs w:val="22"/>
            <w:u w:val="single" w:color="0000FF"/>
          </w:rPr>
          <w:t>om</w:t>
        </w:r>
        <w:r>
          <w:rPr>
            <w:rFonts w:ascii="Calibri" w:eastAsia="Calibri" w:hAnsi="Calibri" w:cs="Calibri"/>
            <w:color w:val="0000FF"/>
            <w:spacing w:val="1"/>
            <w:sz w:val="22"/>
            <w:szCs w:val="22"/>
            <w:u w:val="single" w:color="0000FF"/>
          </w:rPr>
          <w:t>/</w:t>
        </w:r>
        <w:r>
          <w:rPr>
            <w:rFonts w:ascii="Calibri" w:eastAsia="Calibri" w:hAnsi="Calibri" w:cs="Calibri"/>
            <w:color w:val="0000FF"/>
            <w:sz w:val="22"/>
            <w:szCs w:val="22"/>
            <w:u w:val="single" w:color="0000FF"/>
          </w:rPr>
          <w:t>wa</w:t>
        </w:r>
        <w:r>
          <w:rPr>
            <w:rFonts w:ascii="Calibri" w:eastAsia="Calibri" w:hAnsi="Calibri" w:cs="Calibri"/>
            <w:color w:val="0000FF"/>
            <w:spacing w:val="-2"/>
            <w:sz w:val="22"/>
            <w:szCs w:val="22"/>
            <w:u w:val="single" w:color="0000FF"/>
          </w:rPr>
          <w:t>t</w:t>
        </w:r>
        <w:r>
          <w:rPr>
            <w:rFonts w:ascii="Calibri" w:eastAsia="Calibri" w:hAnsi="Calibri" w:cs="Calibri"/>
            <w:color w:val="0000FF"/>
            <w:sz w:val="22"/>
            <w:szCs w:val="22"/>
            <w:u w:val="single" w:color="0000FF"/>
          </w:rPr>
          <w:t>ch</w:t>
        </w:r>
        <w:r>
          <w:rPr>
            <w:rFonts w:ascii="Calibri" w:eastAsia="Calibri" w:hAnsi="Calibri" w:cs="Calibri"/>
            <w:color w:val="0000FF"/>
            <w:spacing w:val="-2"/>
            <w:sz w:val="22"/>
            <w:szCs w:val="22"/>
            <w:u w:val="single" w:color="0000FF"/>
          </w:rPr>
          <w:t>?</w:t>
        </w:r>
        <w:r>
          <w:rPr>
            <w:rFonts w:ascii="Calibri" w:eastAsia="Calibri" w:hAnsi="Calibri" w:cs="Calibri"/>
            <w:color w:val="0000FF"/>
            <w:spacing w:val="1"/>
            <w:sz w:val="22"/>
            <w:szCs w:val="22"/>
            <w:u w:val="single" w:color="0000FF"/>
          </w:rPr>
          <w:t>v</w:t>
        </w:r>
        <w:r>
          <w:rPr>
            <w:rFonts w:ascii="Calibri" w:eastAsia="Calibri" w:hAnsi="Calibri" w:cs="Calibri"/>
            <w:color w:val="0000FF"/>
            <w:sz w:val="22"/>
            <w:szCs w:val="22"/>
            <w:u w:val="single" w:color="0000FF"/>
          </w:rPr>
          <w:t>=J</w:t>
        </w:r>
        <w:r>
          <w:rPr>
            <w:rFonts w:ascii="Calibri" w:eastAsia="Calibri" w:hAnsi="Calibri" w:cs="Calibri"/>
            <w:color w:val="0000FF"/>
            <w:spacing w:val="-1"/>
            <w:sz w:val="22"/>
            <w:szCs w:val="22"/>
            <w:u w:val="single" w:color="0000FF"/>
          </w:rPr>
          <w:t>p</w:t>
        </w:r>
        <w:r>
          <w:rPr>
            <w:rFonts w:ascii="Calibri" w:eastAsia="Calibri" w:hAnsi="Calibri" w:cs="Calibri"/>
            <w:color w:val="0000FF"/>
            <w:sz w:val="22"/>
            <w:szCs w:val="22"/>
            <w:u w:val="single" w:color="0000FF"/>
          </w:rPr>
          <w:t>r</w:t>
        </w:r>
        <w:r>
          <w:rPr>
            <w:rFonts w:ascii="Calibri" w:eastAsia="Calibri" w:hAnsi="Calibri" w:cs="Calibri"/>
            <w:color w:val="0000FF"/>
            <w:spacing w:val="-2"/>
            <w:sz w:val="22"/>
            <w:szCs w:val="22"/>
            <w:u w:val="single" w:color="0000FF"/>
          </w:rPr>
          <w:t>3</w:t>
        </w:r>
        <w:r>
          <w:rPr>
            <w:rFonts w:ascii="Calibri" w:eastAsia="Calibri" w:hAnsi="Calibri" w:cs="Calibri"/>
            <w:color w:val="0000FF"/>
            <w:sz w:val="22"/>
            <w:szCs w:val="22"/>
            <w:u w:val="single" w:color="0000FF"/>
          </w:rPr>
          <w:t>wVH3F</w:t>
        </w:r>
        <w:r>
          <w:rPr>
            <w:rFonts w:ascii="Calibri" w:eastAsia="Calibri" w:hAnsi="Calibri" w:cs="Calibri"/>
            <w:color w:val="0000FF"/>
            <w:spacing w:val="-1"/>
            <w:sz w:val="22"/>
            <w:szCs w:val="22"/>
            <w:u w:val="single" w:color="0000FF"/>
          </w:rPr>
          <w:t>V</w:t>
        </w:r>
        <w:r>
          <w:rPr>
            <w:rFonts w:ascii="Calibri" w:eastAsia="Calibri" w:hAnsi="Calibri" w:cs="Calibri"/>
            <w:color w:val="0000FF"/>
            <w:sz w:val="22"/>
            <w:szCs w:val="22"/>
            <w:u w:val="single" w:color="0000FF"/>
          </w:rPr>
          <w:t>A</w:t>
        </w:r>
      </w:hyperlink>
    </w:p>
    <w:p w:rsidR="002D1399" w:rsidRPr="006333C7" w:rsidRDefault="002D1399">
      <w:pPr>
        <w:ind w:left="100"/>
        <w:rPr>
          <w:sz w:val="22"/>
          <w:szCs w:val="22"/>
        </w:rPr>
      </w:pPr>
    </w:p>
    <w:sectPr w:rsidR="002D1399" w:rsidRPr="006333C7">
      <w:pgSz w:w="12240" w:h="15840"/>
      <w:pgMar w:top="1460" w:right="1720" w:bottom="28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A25B02"/>
    <w:multiLevelType w:val="multilevel"/>
    <w:tmpl w:val="6D968A28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621C2A9E"/>
    <w:multiLevelType w:val="multilevel"/>
    <w:tmpl w:val="595C9F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1399"/>
    <w:rsid w:val="000F215B"/>
    <w:rsid w:val="002D1399"/>
    <w:rsid w:val="002F049B"/>
    <w:rsid w:val="00317D69"/>
    <w:rsid w:val="00525950"/>
    <w:rsid w:val="00632B65"/>
    <w:rsid w:val="006333C7"/>
    <w:rsid w:val="008474EB"/>
    <w:rsid w:val="00AD4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22E1CB"/>
  <w15:docId w15:val="{FC658491-3BE0-47EE-8C65-99BC864D6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6333C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hyperlink" Target="https://developer.ibm.com/recipes/tutorials/how-to-create-a-watson-chatbot-on-nodered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hyperlink" Target="https://node-red-uahqr.eu-gb.mybluemix.net/ui/" TargetMode="External"/><Relationship Id="rId32" Type="http://schemas.openxmlformats.org/officeDocument/2006/relationships/hyperlink" Target="http://www.youtube.com/watch?v=Jpr3wVH3FVA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hyperlink" Target="https://cloud.ibm.com/docs/assistant?topic=assistant-getting-started" TargetMode="Externa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hyperlink" Target="https://github.com/IBM/watson-discovery-sdu-with-assistan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hyperlink" Target="http://www.ibm.com/cloud/architecture/tutorials/cognitive_discovery" TargetMode="External"/><Relationship Id="rId30" Type="http://schemas.openxmlformats.org/officeDocument/2006/relationships/hyperlink" Target="http://www.iotgyan.com/learning-resource/integration-of-watson-assistant-to-node-red" TargetMode="External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2656</Words>
  <Characters>15140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Sandy</dc:creator>
  <cp:lastModifiedBy>Sandy</cp:lastModifiedBy>
  <cp:revision>3</cp:revision>
  <dcterms:created xsi:type="dcterms:W3CDTF">2020-05-23T13:23:00Z</dcterms:created>
  <dcterms:modified xsi:type="dcterms:W3CDTF">2020-05-23T13:23:00Z</dcterms:modified>
</cp:coreProperties>
</file>